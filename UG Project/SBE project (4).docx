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0D7E85" w14:textId="2363BDE3" w:rsidR="00F56988" w:rsidRPr="00E778DC" w:rsidRDefault="00A12A49" w:rsidP="00E778DC">
      <w:pPr>
        <w:pStyle w:val="Default"/>
        <w:jc w:val="center"/>
        <w:rPr>
          <w:b/>
          <w:bCs/>
          <w:i/>
          <w:iCs/>
          <w:sz w:val="28"/>
          <w:szCs w:val="28"/>
        </w:rPr>
      </w:pPr>
      <w:r w:rsidRPr="00E778DC">
        <w:rPr>
          <w:b/>
          <w:bCs/>
          <w:sz w:val="28"/>
          <w:szCs w:val="28"/>
        </w:rPr>
        <w:t>ACKNOWLEDGEMENT</w:t>
      </w:r>
    </w:p>
    <w:p w14:paraId="48BB7E45" w14:textId="77777777" w:rsidR="00F56988" w:rsidRPr="00E778DC" w:rsidRDefault="00F56988" w:rsidP="00E778DC">
      <w:pPr>
        <w:pStyle w:val="Default"/>
        <w:jc w:val="center"/>
        <w:rPr>
          <w:b/>
          <w:bCs/>
          <w:i/>
          <w:iCs/>
          <w:sz w:val="28"/>
          <w:szCs w:val="28"/>
        </w:rPr>
      </w:pPr>
    </w:p>
    <w:p w14:paraId="5BE8019E" w14:textId="44786510" w:rsidR="00F56988" w:rsidRPr="00E778DC" w:rsidRDefault="00A12A49" w:rsidP="00E778DC">
      <w:pPr>
        <w:pStyle w:val="Default"/>
        <w:jc w:val="center"/>
        <w:rPr>
          <w:b/>
          <w:bCs/>
          <w:i/>
          <w:iCs/>
          <w:sz w:val="28"/>
          <w:szCs w:val="28"/>
        </w:rPr>
      </w:pPr>
      <w:r w:rsidRPr="00E778DC">
        <w:rPr>
          <w:b/>
          <w:bCs/>
          <w:i/>
          <w:iCs/>
          <w:sz w:val="28"/>
          <w:szCs w:val="28"/>
        </w:rPr>
        <w:t>“Fear of God is the Beginning of Wisdom”</w:t>
      </w:r>
    </w:p>
    <w:p w14:paraId="6E930175" w14:textId="77777777" w:rsidR="00F56988" w:rsidRDefault="00F56988">
      <w:pPr>
        <w:pStyle w:val="Default"/>
        <w:rPr>
          <w:sz w:val="28"/>
          <w:szCs w:val="28"/>
        </w:rPr>
      </w:pPr>
    </w:p>
    <w:p w14:paraId="18ABD766" w14:textId="77777777" w:rsidR="00F56988" w:rsidRDefault="00A12A49">
      <w:pPr>
        <w:pStyle w:val="Default"/>
      </w:pPr>
      <w:r>
        <w:t xml:space="preserve">       </w:t>
      </w:r>
      <w:r>
        <w:t xml:space="preserve"> It is a great pleasure to acknowledge with sincere gratitude all those who helped to make this project a success. First and foremost, we express our deep sense of gratitude to Almighty God, for his substantial blessings, which include unfailing strength, </w:t>
      </w:r>
      <w:r>
        <w:t xml:space="preserve">comfort, inspiration, and confidence to complete and bring the project to light. </w:t>
      </w:r>
    </w:p>
    <w:p w14:paraId="13731B21" w14:textId="77777777" w:rsidR="00F56988" w:rsidRDefault="00F56988">
      <w:pPr>
        <w:pStyle w:val="Default"/>
      </w:pPr>
    </w:p>
    <w:p w14:paraId="41E487DF" w14:textId="77777777" w:rsidR="00F56988" w:rsidRDefault="00A12A49">
      <w:pPr>
        <w:pStyle w:val="Default"/>
      </w:pPr>
      <w:r>
        <w:t xml:space="preserve">       Showing gratitude is not only a courtesy but also a duty. We express our respectful and sincere heartfelt thanks to our honorable secretary </w:t>
      </w:r>
      <w:r>
        <w:rPr>
          <w:b/>
          <w:bCs/>
        </w:rPr>
        <w:t>Rev. Dr. (Sr.) Niranjana A</w:t>
      </w:r>
      <w:r>
        <w:rPr>
          <w:b/>
          <w:bCs/>
        </w:rPr>
        <w:t>nthonisam</w:t>
      </w:r>
      <w:r>
        <w:t xml:space="preserve">y and our dynamic principal, </w:t>
      </w:r>
      <w:r>
        <w:rPr>
          <w:b/>
          <w:bCs/>
        </w:rPr>
        <w:t xml:space="preserve">Rev. Dr. (Sr.) A. Christina Bridget., M.Com., M.Phil., PGDCA, M.B.A, Ph.D., </w:t>
      </w:r>
      <w:r>
        <w:t>Holy Cross College (Autonomous), Tiruchirappalli-2, for providing us the opportunity and for kind encouragement. We also express our heartfelt</w:t>
      </w:r>
      <w:r>
        <w:t xml:space="preserve"> thanks to the Vice Principals, Deans of Arts and Science for their moral support during the entire duration of this project.</w:t>
      </w:r>
    </w:p>
    <w:p w14:paraId="773D4967" w14:textId="77777777" w:rsidR="00F56988" w:rsidRDefault="00F56988">
      <w:pPr>
        <w:pStyle w:val="Default"/>
      </w:pPr>
    </w:p>
    <w:p w14:paraId="0535FAFE" w14:textId="77777777" w:rsidR="00F56988" w:rsidRDefault="00A12A49">
      <w:pPr>
        <w:pStyle w:val="Default"/>
      </w:pPr>
      <w:r>
        <w:t xml:space="preserve">       We solemnly submit our honest and humble thankfulness to </w:t>
      </w:r>
      <w:r>
        <w:rPr>
          <w:b/>
          <w:bCs/>
        </w:rPr>
        <w:t xml:space="preserve">Dr. H. M. Leena, M.Sc., M.Phil., Ph.D., </w:t>
      </w:r>
      <w:r>
        <w:t>Head &amp; Director – MCA, PG</w:t>
      </w:r>
      <w:r>
        <w:t xml:space="preserve"> Department of Computer Science for her guidance, Enthusiastic encouragement, and suggestions for this project.</w:t>
      </w:r>
    </w:p>
    <w:p w14:paraId="02EA9E72" w14:textId="77777777" w:rsidR="00F56988" w:rsidRDefault="00A12A49">
      <w:pPr>
        <w:pStyle w:val="Default"/>
      </w:pPr>
      <w:r>
        <w:t xml:space="preserve">     </w:t>
      </w:r>
    </w:p>
    <w:p w14:paraId="7DCD296B" w14:textId="77777777" w:rsidR="00F56988" w:rsidRDefault="00A12A49">
      <w:pPr>
        <w:pStyle w:val="Default"/>
      </w:pPr>
      <w:r>
        <w:t xml:space="preserve">       We are thankful for our lovable, caring, and respectful Class In-Charge and our project Guide </w:t>
      </w:r>
      <w:r>
        <w:rPr>
          <w:b/>
          <w:bCs/>
        </w:rPr>
        <w:t>Ms. S. Edel Josephine Rajakumari, M.C</w:t>
      </w:r>
      <w:r>
        <w:rPr>
          <w:b/>
          <w:bCs/>
        </w:rPr>
        <w:t xml:space="preserve">.A., M.Phil. with SET. </w:t>
      </w:r>
      <w:r>
        <w:t>for her patient guidance, encouragement, and useful critiques for this project. We would also like to thank for her kindness, corrections and encouragement.</w:t>
      </w:r>
    </w:p>
    <w:p w14:paraId="42BADBF1" w14:textId="77777777" w:rsidR="00F56988" w:rsidRDefault="00F56988">
      <w:pPr>
        <w:pStyle w:val="Default"/>
      </w:pPr>
    </w:p>
    <w:p w14:paraId="159496E0" w14:textId="77777777" w:rsidR="00F56988" w:rsidRDefault="00A12A49">
      <w:pPr>
        <w:pStyle w:val="Default"/>
      </w:pPr>
      <w:r>
        <w:t xml:space="preserve">       Last but not least we would like to thank our parents and friends wh</w:t>
      </w:r>
      <w:r>
        <w:t>o appreciated our work and motivated us. Finally, we thank each other and everyone who helped us in some of the other ways towards the successful completion of the project.</w:t>
      </w:r>
    </w:p>
    <w:p w14:paraId="006CDF8D" w14:textId="77777777" w:rsidR="00F56988" w:rsidRDefault="00F56988">
      <w:pPr>
        <w:rPr>
          <w:rFonts w:ascii="Times New Roman" w:hAnsi="Times New Roman" w:cs="Times New Roman"/>
          <w:sz w:val="24"/>
          <w:szCs w:val="24"/>
        </w:rPr>
      </w:pPr>
    </w:p>
    <w:p w14:paraId="6BC8E555" w14:textId="77777777" w:rsidR="00F56988" w:rsidRDefault="00F56988">
      <w:pPr>
        <w:rPr>
          <w:rFonts w:ascii="Times New Roman" w:hAnsi="Times New Roman" w:cs="Times New Roman"/>
          <w:sz w:val="23"/>
          <w:szCs w:val="23"/>
        </w:rPr>
      </w:pPr>
    </w:p>
    <w:p w14:paraId="1512E82A" w14:textId="77777777" w:rsidR="00F56988" w:rsidRDefault="00F56988">
      <w:pPr>
        <w:rPr>
          <w:rFonts w:ascii="Times New Roman" w:hAnsi="Times New Roman" w:cs="Times New Roman"/>
          <w:sz w:val="23"/>
          <w:szCs w:val="23"/>
        </w:rPr>
      </w:pPr>
    </w:p>
    <w:p w14:paraId="1161630F" w14:textId="77777777" w:rsidR="00F56988" w:rsidRPr="00E778DC" w:rsidRDefault="00A12A49">
      <w:pPr>
        <w:jc w:val="right"/>
        <w:rPr>
          <w:rFonts w:ascii="Times New Roman" w:hAnsi="Times New Roman" w:cs="Times New Roman"/>
          <w:b/>
          <w:bCs/>
          <w:sz w:val="24"/>
          <w:szCs w:val="24"/>
        </w:rPr>
      </w:pPr>
      <w:r w:rsidRPr="00E778DC">
        <w:rPr>
          <w:rFonts w:ascii="Times New Roman" w:hAnsi="Times New Roman" w:cs="Times New Roman"/>
          <w:b/>
          <w:bCs/>
          <w:sz w:val="24"/>
          <w:szCs w:val="24"/>
        </w:rPr>
        <w:t>MALINI S</w:t>
      </w:r>
    </w:p>
    <w:p w14:paraId="6021FB15" w14:textId="77777777" w:rsidR="00F56988" w:rsidRPr="00E778DC" w:rsidRDefault="00A12A49">
      <w:pPr>
        <w:jc w:val="right"/>
        <w:rPr>
          <w:rFonts w:ascii="Times New Roman" w:hAnsi="Times New Roman" w:cs="Times New Roman"/>
          <w:b/>
          <w:bCs/>
          <w:sz w:val="24"/>
          <w:szCs w:val="24"/>
        </w:rPr>
      </w:pPr>
      <w:r w:rsidRPr="00E778DC">
        <w:rPr>
          <w:rFonts w:ascii="Times New Roman" w:hAnsi="Times New Roman" w:cs="Times New Roman"/>
          <w:b/>
          <w:bCs/>
          <w:sz w:val="24"/>
          <w:szCs w:val="24"/>
        </w:rPr>
        <w:t>JENIFER A</w:t>
      </w:r>
    </w:p>
    <w:p w14:paraId="12AA3D28" w14:textId="77777777" w:rsidR="00F56988" w:rsidRPr="00E778DC" w:rsidRDefault="00A12A49">
      <w:pPr>
        <w:jc w:val="right"/>
        <w:rPr>
          <w:rFonts w:ascii="Times New Roman" w:hAnsi="Times New Roman" w:cs="Times New Roman"/>
          <w:b/>
          <w:bCs/>
          <w:sz w:val="24"/>
          <w:szCs w:val="24"/>
          <w:lang w:val="en-IN"/>
        </w:rPr>
      </w:pPr>
      <w:r w:rsidRPr="00E778DC">
        <w:rPr>
          <w:rFonts w:ascii="Times New Roman" w:hAnsi="Times New Roman" w:cs="Times New Roman"/>
          <w:b/>
          <w:bCs/>
          <w:sz w:val="24"/>
          <w:szCs w:val="24"/>
        </w:rPr>
        <w:t>KAVYA JOAN A</w:t>
      </w:r>
    </w:p>
    <w:p w14:paraId="27F8E9EB" w14:textId="77777777" w:rsidR="00F56988" w:rsidRDefault="00F56988">
      <w:pPr>
        <w:rPr>
          <w:rFonts w:ascii="Times New Roman" w:hAnsi="Times New Roman" w:cs="Times New Roman"/>
          <w:sz w:val="24"/>
          <w:szCs w:val="24"/>
          <w:lang w:val="en-IN"/>
        </w:rPr>
      </w:pPr>
    </w:p>
    <w:p w14:paraId="1332B3AA" w14:textId="77777777" w:rsidR="00F56988" w:rsidRDefault="00F56988">
      <w:pPr>
        <w:rPr>
          <w:rFonts w:ascii="Times New Roman" w:hAnsi="Times New Roman" w:cs="Times New Roman"/>
          <w:sz w:val="24"/>
          <w:szCs w:val="24"/>
          <w:lang w:val="en-IN"/>
        </w:rPr>
      </w:pPr>
    </w:p>
    <w:p w14:paraId="1B234BB0" w14:textId="0E6305DE" w:rsidR="00F56988" w:rsidRDefault="00F56988">
      <w:pPr>
        <w:rPr>
          <w:rFonts w:ascii="Times New Roman" w:hAnsi="Times New Roman" w:cs="Times New Roman"/>
          <w:sz w:val="24"/>
          <w:szCs w:val="24"/>
          <w:lang w:val="en-IN"/>
        </w:rPr>
      </w:pPr>
    </w:p>
    <w:p w14:paraId="07E4BE57" w14:textId="6D66B4EB" w:rsidR="00E778DC" w:rsidRDefault="00E778DC">
      <w:pPr>
        <w:rPr>
          <w:rFonts w:ascii="Times New Roman" w:hAnsi="Times New Roman" w:cs="Times New Roman"/>
          <w:sz w:val="24"/>
          <w:szCs w:val="24"/>
          <w:lang w:val="en-IN"/>
        </w:rPr>
      </w:pPr>
    </w:p>
    <w:p w14:paraId="183786BF" w14:textId="77777777" w:rsidR="00E778DC" w:rsidRDefault="00E778DC">
      <w:pPr>
        <w:rPr>
          <w:rFonts w:ascii="Times New Roman" w:hAnsi="Times New Roman" w:cs="Times New Roman"/>
          <w:sz w:val="24"/>
          <w:szCs w:val="24"/>
          <w:lang w:val="en-IN"/>
        </w:rPr>
      </w:pPr>
    </w:p>
    <w:p w14:paraId="341B6AFE" w14:textId="77777777" w:rsidR="00F56988" w:rsidRDefault="00F56988">
      <w:pPr>
        <w:rPr>
          <w:rFonts w:ascii="Times New Roman" w:hAnsi="Times New Roman" w:cs="Times New Roman"/>
          <w:sz w:val="24"/>
          <w:szCs w:val="24"/>
          <w:lang w:val="en-IN"/>
        </w:rPr>
      </w:pPr>
    </w:p>
    <w:p w14:paraId="1AE453C3" w14:textId="25390C1B" w:rsidR="00F56988" w:rsidRDefault="00A12A49">
      <w:pPr>
        <w:jc w:val="center"/>
        <w:rPr>
          <w:rFonts w:ascii="Times New Roman" w:hAnsi="Times New Roman" w:cs="Times New Roman"/>
          <w:b/>
          <w:sz w:val="28"/>
          <w:szCs w:val="28"/>
          <w:lang w:val="en-IN"/>
        </w:rPr>
      </w:pPr>
      <w:r>
        <w:rPr>
          <w:rFonts w:ascii="Times New Roman" w:hAnsi="Times New Roman" w:cs="Times New Roman"/>
          <w:b/>
          <w:sz w:val="28"/>
          <w:szCs w:val="28"/>
          <w:lang w:val="en-IN"/>
        </w:rPr>
        <w:lastRenderedPageBreak/>
        <w:t>CONTENT</w:t>
      </w:r>
    </w:p>
    <w:p w14:paraId="18921C90" w14:textId="77777777" w:rsidR="00E778DC" w:rsidRDefault="00E778DC">
      <w:pPr>
        <w:jc w:val="center"/>
        <w:rPr>
          <w:rFonts w:ascii="Times New Roman" w:hAnsi="Times New Roman" w:cs="Times New Roman"/>
          <w:b/>
          <w:sz w:val="28"/>
          <w:szCs w:val="28"/>
          <w:lang w:val="en-IN"/>
        </w:rPr>
      </w:pPr>
    </w:p>
    <w:tbl>
      <w:tblPr>
        <w:tblStyle w:val="TableGrid"/>
        <w:tblW w:w="0" w:type="auto"/>
        <w:tblLook w:val="04A0" w:firstRow="1" w:lastRow="0" w:firstColumn="1" w:lastColumn="0" w:noHBand="0" w:noVBand="1"/>
      </w:tblPr>
      <w:tblGrid>
        <w:gridCol w:w="1706"/>
        <w:gridCol w:w="5694"/>
        <w:gridCol w:w="1842"/>
      </w:tblGrid>
      <w:tr w:rsidR="00F56988" w14:paraId="711C6742" w14:textId="77777777">
        <w:tc>
          <w:tcPr>
            <w:tcW w:w="1728" w:type="dxa"/>
          </w:tcPr>
          <w:p w14:paraId="446E303D" w14:textId="77777777" w:rsidR="00F56988" w:rsidRPr="00E778DC" w:rsidRDefault="00A12A49">
            <w:pPr>
              <w:jc w:val="center"/>
              <w:rPr>
                <w:rFonts w:ascii="Times New Roman" w:hAnsi="Times New Roman" w:cs="Times New Roman"/>
                <w:b/>
                <w:bCs/>
                <w:sz w:val="24"/>
                <w:szCs w:val="24"/>
                <w:lang w:val="en-IN"/>
              </w:rPr>
            </w:pPr>
            <w:r w:rsidRPr="00E778DC">
              <w:rPr>
                <w:rFonts w:ascii="Times New Roman" w:hAnsi="Times New Roman" w:cs="Times New Roman"/>
                <w:b/>
                <w:bCs/>
                <w:sz w:val="24"/>
                <w:szCs w:val="24"/>
                <w:lang w:val="en-IN"/>
              </w:rPr>
              <w:t>CHAPTER</w:t>
            </w:r>
          </w:p>
          <w:p w14:paraId="523D6A2D" w14:textId="77777777" w:rsidR="00F56988" w:rsidRPr="00E778DC" w:rsidRDefault="00A12A49">
            <w:pPr>
              <w:jc w:val="center"/>
              <w:rPr>
                <w:rFonts w:ascii="Times New Roman" w:hAnsi="Times New Roman" w:cs="Times New Roman"/>
                <w:b/>
                <w:bCs/>
                <w:sz w:val="24"/>
                <w:szCs w:val="24"/>
                <w:lang w:val="en-IN"/>
              </w:rPr>
            </w:pPr>
            <w:r w:rsidRPr="00E778DC">
              <w:rPr>
                <w:rFonts w:ascii="Times New Roman" w:hAnsi="Times New Roman" w:cs="Times New Roman"/>
                <w:b/>
                <w:bCs/>
                <w:sz w:val="24"/>
                <w:szCs w:val="24"/>
                <w:lang w:val="en-IN"/>
              </w:rPr>
              <w:t>NO.</w:t>
            </w:r>
          </w:p>
        </w:tc>
        <w:tc>
          <w:tcPr>
            <w:tcW w:w="5940" w:type="dxa"/>
          </w:tcPr>
          <w:p w14:paraId="191F2E45" w14:textId="77777777" w:rsidR="00F56988" w:rsidRPr="00E778DC" w:rsidRDefault="00A12A49">
            <w:pPr>
              <w:jc w:val="center"/>
              <w:rPr>
                <w:rFonts w:ascii="Times New Roman" w:hAnsi="Times New Roman" w:cs="Times New Roman"/>
                <w:b/>
                <w:bCs/>
                <w:sz w:val="24"/>
                <w:szCs w:val="24"/>
                <w:lang w:val="en-IN"/>
              </w:rPr>
            </w:pPr>
            <w:r w:rsidRPr="00E778DC">
              <w:rPr>
                <w:rFonts w:ascii="Times New Roman" w:hAnsi="Times New Roman" w:cs="Times New Roman"/>
                <w:b/>
                <w:bCs/>
                <w:sz w:val="24"/>
                <w:szCs w:val="24"/>
                <w:lang w:val="en-IN"/>
              </w:rPr>
              <w:t>TITLE</w:t>
            </w:r>
          </w:p>
        </w:tc>
        <w:tc>
          <w:tcPr>
            <w:tcW w:w="1908" w:type="dxa"/>
          </w:tcPr>
          <w:p w14:paraId="5C3ED273" w14:textId="77777777" w:rsidR="00F56988" w:rsidRPr="00E778DC" w:rsidRDefault="00A12A49">
            <w:pPr>
              <w:jc w:val="center"/>
              <w:rPr>
                <w:rFonts w:ascii="Times New Roman" w:hAnsi="Times New Roman" w:cs="Times New Roman"/>
                <w:b/>
                <w:bCs/>
                <w:sz w:val="24"/>
                <w:szCs w:val="24"/>
                <w:lang w:val="en-IN"/>
              </w:rPr>
            </w:pPr>
            <w:r w:rsidRPr="00E778DC">
              <w:rPr>
                <w:rFonts w:ascii="Times New Roman" w:hAnsi="Times New Roman" w:cs="Times New Roman"/>
                <w:b/>
                <w:bCs/>
                <w:sz w:val="24"/>
                <w:szCs w:val="24"/>
                <w:lang w:val="en-IN"/>
              </w:rPr>
              <w:t>PAGE NO.</w:t>
            </w:r>
          </w:p>
        </w:tc>
      </w:tr>
      <w:tr w:rsidR="00F56988" w14:paraId="19CCC07B" w14:textId="77777777">
        <w:tc>
          <w:tcPr>
            <w:tcW w:w="1728" w:type="dxa"/>
          </w:tcPr>
          <w:p w14:paraId="69B234E0" w14:textId="77777777" w:rsidR="00F56988" w:rsidRDefault="00F56988">
            <w:pPr>
              <w:rPr>
                <w:rFonts w:ascii="Times New Roman" w:hAnsi="Times New Roman" w:cs="Times New Roman"/>
                <w:sz w:val="24"/>
                <w:szCs w:val="24"/>
                <w:lang w:val="en-IN"/>
              </w:rPr>
            </w:pPr>
          </w:p>
        </w:tc>
        <w:tc>
          <w:tcPr>
            <w:tcW w:w="5940" w:type="dxa"/>
          </w:tcPr>
          <w:p w14:paraId="74A376C6" w14:textId="77777777" w:rsidR="00F56988" w:rsidRDefault="00A12A49">
            <w:pPr>
              <w:rPr>
                <w:rFonts w:ascii="Times New Roman" w:hAnsi="Times New Roman" w:cs="Times New Roman"/>
                <w:sz w:val="24"/>
                <w:szCs w:val="24"/>
                <w:lang w:val="en-IN"/>
              </w:rPr>
            </w:pPr>
            <w:r>
              <w:rPr>
                <w:rFonts w:ascii="Times New Roman" w:hAnsi="Times New Roman" w:cs="Times New Roman"/>
                <w:sz w:val="24"/>
                <w:szCs w:val="24"/>
                <w:lang w:val="en-IN"/>
              </w:rPr>
              <w:t>ABSTRACT</w:t>
            </w:r>
          </w:p>
        </w:tc>
        <w:tc>
          <w:tcPr>
            <w:tcW w:w="1908" w:type="dxa"/>
          </w:tcPr>
          <w:p w14:paraId="3E107E5E" w14:textId="77777777" w:rsidR="00F56988" w:rsidRDefault="00F56988">
            <w:pPr>
              <w:rPr>
                <w:rFonts w:ascii="Times New Roman" w:hAnsi="Times New Roman" w:cs="Times New Roman"/>
                <w:sz w:val="24"/>
                <w:szCs w:val="24"/>
                <w:lang w:val="en-IN"/>
              </w:rPr>
            </w:pPr>
          </w:p>
        </w:tc>
      </w:tr>
      <w:tr w:rsidR="00F56988" w14:paraId="23C374E9" w14:textId="77777777">
        <w:tc>
          <w:tcPr>
            <w:tcW w:w="1728" w:type="dxa"/>
          </w:tcPr>
          <w:p w14:paraId="5F00EA7A" w14:textId="77777777" w:rsidR="00F56988" w:rsidRDefault="00F56988">
            <w:pPr>
              <w:rPr>
                <w:rFonts w:ascii="Times New Roman" w:hAnsi="Times New Roman" w:cs="Times New Roman"/>
                <w:sz w:val="24"/>
                <w:szCs w:val="24"/>
                <w:lang w:val="en-IN"/>
              </w:rPr>
            </w:pPr>
          </w:p>
        </w:tc>
        <w:tc>
          <w:tcPr>
            <w:tcW w:w="5940" w:type="dxa"/>
          </w:tcPr>
          <w:p w14:paraId="41302236" w14:textId="77777777" w:rsidR="00F56988" w:rsidRDefault="00A12A49">
            <w:pPr>
              <w:rPr>
                <w:rFonts w:ascii="Times New Roman" w:hAnsi="Times New Roman" w:cs="Times New Roman"/>
                <w:sz w:val="24"/>
                <w:szCs w:val="24"/>
                <w:lang w:val="en-IN"/>
              </w:rPr>
            </w:pPr>
            <w:r>
              <w:rPr>
                <w:rFonts w:ascii="Times New Roman" w:hAnsi="Times New Roman" w:cs="Times New Roman"/>
                <w:sz w:val="24"/>
                <w:szCs w:val="24"/>
                <w:lang w:val="en-IN"/>
              </w:rPr>
              <w:t>LIST OF TABLES</w:t>
            </w:r>
          </w:p>
        </w:tc>
        <w:tc>
          <w:tcPr>
            <w:tcW w:w="1908" w:type="dxa"/>
          </w:tcPr>
          <w:p w14:paraId="6E9D4DED" w14:textId="77777777" w:rsidR="00F56988" w:rsidRDefault="00F56988">
            <w:pPr>
              <w:rPr>
                <w:rFonts w:ascii="Times New Roman" w:hAnsi="Times New Roman" w:cs="Times New Roman"/>
                <w:sz w:val="24"/>
                <w:szCs w:val="24"/>
                <w:lang w:val="en-IN"/>
              </w:rPr>
            </w:pPr>
          </w:p>
        </w:tc>
      </w:tr>
      <w:tr w:rsidR="00F56988" w14:paraId="1F65AC83" w14:textId="77777777">
        <w:tc>
          <w:tcPr>
            <w:tcW w:w="1728" w:type="dxa"/>
          </w:tcPr>
          <w:p w14:paraId="1C68D335" w14:textId="77777777" w:rsidR="00F56988" w:rsidRDefault="00F56988">
            <w:pPr>
              <w:rPr>
                <w:rFonts w:ascii="Times New Roman" w:hAnsi="Times New Roman" w:cs="Times New Roman"/>
                <w:sz w:val="24"/>
                <w:szCs w:val="24"/>
                <w:lang w:val="en-IN"/>
              </w:rPr>
            </w:pPr>
          </w:p>
        </w:tc>
        <w:tc>
          <w:tcPr>
            <w:tcW w:w="5940" w:type="dxa"/>
          </w:tcPr>
          <w:p w14:paraId="7C7B5372" w14:textId="77777777" w:rsidR="00F56988" w:rsidRDefault="00A12A49">
            <w:pPr>
              <w:rPr>
                <w:rFonts w:ascii="Times New Roman" w:hAnsi="Times New Roman" w:cs="Times New Roman"/>
                <w:sz w:val="24"/>
                <w:szCs w:val="24"/>
                <w:lang w:val="en-IN"/>
              </w:rPr>
            </w:pPr>
            <w:r>
              <w:rPr>
                <w:rFonts w:ascii="Times New Roman" w:hAnsi="Times New Roman" w:cs="Times New Roman"/>
                <w:sz w:val="24"/>
                <w:szCs w:val="24"/>
                <w:lang w:val="en-IN"/>
              </w:rPr>
              <w:t>LIST OF FIGURES</w:t>
            </w:r>
          </w:p>
        </w:tc>
        <w:tc>
          <w:tcPr>
            <w:tcW w:w="1908" w:type="dxa"/>
          </w:tcPr>
          <w:p w14:paraId="223D2949" w14:textId="77777777" w:rsidR="00F56988" w:rsidRDefault="00F56988">
            <w:pPr>
              <w:rPr>
                <w:rFonts w:ascii="Times New Roman" w:hAnsi="Times New Roman" w:cs="Times New Roman"/>
                <w:sz w:val="24"/>
                <w:szCs w:val="24"/>
                <w:lang w:val="en-IN"/>
              </w:rPr>
            </w:pPr>
          </w:p>
        </w:tc>
      </w:tr>
      <w:tr w:rsidR="00F56988" w14:paraId="698684C8" w14:textId="77777777">
        <w:tc>
          <w:tcPr>
            <w:tcW w:w="1728" w:type="dxa"/>
          </w:tcPr>
          <w:p w14:paraId="1A97F303" w14:textId="77777777" w:rsidR="00F56988" w:rsidRDefault="00A12A49">
            <w:pPr>
              <w:jc w:val="center"/>
              <w:rPr>
                <w:rFonts w:ascii="Times New Roman" w:hAnsi="Times New Roman" w:cs="Times New Roman"/>
                <w:sz w:val="24"/>
                <w:szCs w:val="24"/>
                <w:lang w:val="en-IN"/>
              </w:rPr>
            </w:pPr>
            <w:r>
              <w:rPr>
                <w:rFonts w:ascii="Times New Roman" w:hAnsi="Times New Roman" w:cs="Times New Roman"/>
                <w:sz w:val="24"/>
                <w:szCs w:val="24"/>
                <w:lang w:val="en-IN"/>
              </w:rPr>
              <w:t>1.</w:t>
            </w:r>
          </w:p>
        </w:tc>
        <w:tc>
          <w:tcPr>
            <w:tcW w:w="5940" w:type="dxa"/>
          </w:tcPr>
          <w:p w14:paraId="52527043" w14:textId="77777777" w:rsidR="00F56988" w:rsidRDefault="00A12A49">
            <w:pPr>
              <w:rPr>
                <w:rFonts w:ascii="Times New Roman" w:hAnsi="Times New Roman" w:cs="Times New Roman"/>
                <w:b/>
                <w:sz w:val="24"/>
                <w:szCs w:val="24"/>
                <w:lang w:val="en-IN"/>
              </w:rPr>
            </w:pPr>
            <w:r>
              <w:rPr>
                <w:rFonts w:ascii="Times New Roman" w:hAnsi="Times New Roman" w:cs="Times New Roman"/>
                <w:b/>
                <w:sz w:val="24"/>
                <w:szCs w:val="24"/>
                <w:lang w:val="en-IN"/>
              </w:rPr>
              <w:t>INTRODUCTION</w:t>
            </w:r>
          </w:p>
        </w:tc>
        <w:tc>
          <w:tcPr>
            <w:tcW w:w="1908" w:type="dxa"/>
          </w:tcPr>
          <w:p w14:paraId="3FA9A0B1" w14:textId="77777777" w:rsidR="00F56988" w:rsidRDefault="00F56988">
            <w:pPr>
              <w:rPr>
                <w:rFonts w:ascii="Times New Roman" w:hAnsi="Times New Roman" w:cs="Times New Roman"/>
                <w:sz w:val="24"/>
                <w:szCs w:val="24"/>
                <w:lang w:val="en-IN"/>
              </w:rPr>
            </w:pPr>
          </w:p>
        </w:tc>
      </w:tr>
      <w:tr w:rsidR="00F56988" w14:paraId="0828AE9B" w14:textId="77777777">
        <w:tc>
          <w:tcPr>
            <w:tcW w:w="1728" w:type="dxa"/>
          </w:tcPr>
          <w:p w14:paraId="68A0EEBB" w14:textId="77777777" w:rsidR="00F56988" w:rsidRDefault="00A12A49">
            <w:pPr>
              <w:jc w:val="center"/>
              <w:rPr>
                <w:rFonts w:ascii="Times New Roman" w:hAnsi="Times New Roman" w:cs="Times New Roman"/>
                <w:sz w:val="24"/>
                <w:szCs w:val="24"/>
                <w:lang w:val="en-IN"/>
              </w:rPr>
            </w:pPr>
            <w:r>
              <w:rPr>
                <w:rFonts w:ascii="Times New Roman" w:hAnsi="Times New Roman" w:cs="Times New Roman"/>
                <w:sz w:val="24"/>
                <w:szCs w:val="24"/>
                <w:lang w:val="en-IN"/>
              </w:rPr>
              <w:t>2.</w:t>
            </w:r>
          </w:p>
        </w:tc>
        <w:tc>
          <w:tcPr>
            <w:tcW w:w="5940" w:type="dxa"/>
          </w:tcPr>
          <w:p w14:paraId="00F3625D" w14:textId="77777777" w:rsidR="00F56988" w:rsidRDefault="00A12A49">
            <w:pPr>
              <w:rPr>
                <w:rFonts w:ascii="Times New Roman" w:hAnsi="Times New Roman" w:cs="Times New Roman"/>
                <w:b/>
                <w:sz w:val="24"/>
                <w:szCs w:val="24"/>
                <w:lang w:val="en-IN"/>
              </w:rPr>
            </w:pPr>
            <w:r>
              <w:rPr>
                <w:rFonts w:ascii="Times New Roman" w:hAnsi="Times New Roman" w:cs="Times New Roman"/>
                <w:b/>
                <w:sz w:val="24"/>
                <w:szCs w:val="24"/>
                <w:lang w:val="en-IN"/>
              </w:rPr>
              <w:t>KAVALAN APP</w:t>
            </w:r>
          </w:p>
          <w:p w14:paraId="141148E1" w14:textId="77777777" w:rsidR="00F56988" w:rsidRDefault="00A12A49">
            <w:pPr>
              <w:rPr>
                <w:rFonts w:ascii="Times New Roman" w:hAnsi="Times New Roman" w:cs="Times New Roman"/>
                <w:sz w:val="24"/>
                <w:szCs w:val="24"/>
                <w:lang w:val="en-IN"/>
              </w:rPr>
            </w:pPr>
            <w:r>
              <w:rPr>
                <w:rFonts w:ascii="Times New Roman" w:hAnsi="Times New Roman" w:cs="Times New Roman"/>
                <w:sz w:val="24"/>
                <w:szCs w:val="24"/>
                <w:lang w:val="en-IN"/>
              </w:rPr>
              <w:t>THEME</w:t>
            </w:r>
          </w:p>
          <w:p w14:paraId="762590F7" w14:textId="77777777" w:rsidR="00F56988" w:rsidRDefault="00A12A49">
            <w:pPr>
              <w:rPr>
                <w:rFonts w:ascii="Times New Roman" w:hAnsi="Times New Roman" w:cs="Times New Roman"/>
                <w:sz w:val="24"/>
                <w:szCs w:val="24"/>
                <w:lang w:val="en-IN"/>
              </w:rPr>
            </w:pPr>
            <w:r>
              <w:rPr>
                <w:rFonts w:ascii="Times New Roman" w:hAnsi="Times New Roman" w:cs="Times New Roman"/>
                <w:sz w:val="24"/>
                <w:szCs w:val="24"/>
                <w:lang w:val="en-IN"/>
              </w:rPr>
              <w:t>PURPOSE</w:t>
            </w:r>
          </w:p>
          <w:p w14:paraId="1A374609" w14:textId="77777777" w:rsidR="00F56988" w:rsidRDefault="00A12A49">
            <w:pPr>
              <w:rPr>
                <w:rFonts w:ascii="Times New Roman" w:hAnsi="Times New Roman" w:cs="Times New Roman"/>
                <w:sz w:val="24"/>
                <w:szCs w:val="24"/>
                <w:lang w:val="en-IN"/>
              </w:rPr>
            </w:pPr>
            <w:r>
              <w:rPr>
                <w:rFonts w:ascii="Times New Roman" w:hAnsi="Times New Roman" w:cs="Times New Roman"/>
                <w:sz w:val="24"/>
                <w:szCs w:val="24"/>
                <w:lang w:val="en-IN"/>
              </w:rPr>
              <w:t>OBJECTIVE</w:t>
            </w:r>
          </w:p>
          <w:p w14:paraId="55869186" w14:textId="77777777" w:rsidR="00F56988" w:rsidRDefault="00A12A49">
            <w:pPr>
              <w:rPr>
                <w:rFonts w:ascii="Times New Roman" w:hAnsi="Times New Roman" w:cs="Times New Roman"/>
                <w:sz w:val="24"/>
                <w:szCs w:val="24"/>
                <w:lang w:val="en-IN"/>
              </w:rPr>
            </w:pPr>
            <w:r>
              <w:rPr>
                <w:rFonts w:ascii="Times New Roman" w:hAnsi="Times New Roman" w:cs="Times New Roman"/>
                <w:sz w:val="24"/>
                <w:szCs w:val="24"/>
                <w:lang w:val="en-IN"/>
              </w:rPr>
              <w:t>NEEDS OF SIGNIFICANCE</w:t>
            </w:r>
          </w:p>
        </w:tc>
        <w:tc>
          <w:tcPr>
            <w:tcW w:w="1908" w:type="dxa"/>
          </w:tcPr>
          <w:p w14:paraId="26899BBF" w14:textId="77777777" w:rsidR="00F56988" w:rsidRDefault="00F56988">
            <w:pPr>
              <w:rPr>
                <w:rFonts w:ascii="Times New Roman" w:hAnsi="Times New Roman" w:cs="Times New Roman"/>
                <w:sz w:val="24"/>
                <w:szCs w:val="24"/>
                <w:lang w:val="en-IN"/>
              </w:rPr>
            </w:pPr>
          </w:p>
        </w:tc>
      </w:tr>
      <w:tr w:rsidR="00F56988" w14:paraId="75F976CC" w14:textId="77777777">
        <w:tc>
          <w:tcPr>
            <w:tcW w:w="1728" w:type="dxa"/>
          </w:tcPr>
          <w:p w14:paraId="1BBF16F9" w14:textId="77777777" w:rsidR="00F56988" w:rsidRDefault="00A12A49">
            <w:pPr>
              <w:jc w:val="center"/>
              <w:rPr>
                <w:rFonts w:ascii="Times New Roman" w:hAnsi="Times New Roman" w:cs="Times New Roman"/>
                <w:sz w:val="24"/>
                <w:szCs w:val="24"/>
                <w:lang w:val="en-IN"/>
              </w:rPr>
            </w:pPr>
            <w:r>
              <w:rPr>
                <w:rFonts w:ascii="Times New Roman" w:hAnsi="Times New Roman" w:cs="Times New Roman"/>
                <w:sz w:val="24"/>
                <w:szCs w:val="24"/>
                <w:lang w:val="en-IN"/>
              </w:rPr>
              <w:t>3.</w:t>
            </w:r>
          </w:p>
        </w:tc>
        <w:tc>
          <w:tcPr>
            <w:tcW w:w="5940" w:type="dxa"/>
          </w:tcPr>
          <w:p w14:paraId="0CE11DCF" w14:textId="77777777" w:rsidR="00F56988" w:rsidRDefault="00A12A49">
            <w:pPr>
              <w:rPr>
                <w:rFonts w:ascii="Times New Roman" w:hAnsi="Times New Roman" w:cs="Times New Roman"/>
                <w:b/>
                <w:sz w:val="24"/>
                <w:szCs w:val="24"/>
                <w:lang w:val="en-IN"/>
              </w:rPr>
            </w:pPr>
            <w:r>
              <w:rPr>
                <w:rFonts w:ascii="Times New Roman" w:hAnsi="Times New Roman" w:cs="Times New Roman"/>
                <w:b/>
                <w:sz w:val="24"/>
                <w:szCs w:val="24"/>
                <w:lang w:val="en-IN"/>
              </w:rPr>
              <w:t>SYSTEM STUDY</w:t>
            </w:r>
          </w:p>
          <w:p w14:paraId="33414F63" w14:textId="77777777" w:rsidR="00F56988" w:rsidRDefault="00A12A49">
            <w:pPr>
              <w:rPr>
                <w:rFonts w:ascii="Times New Roman" w:hAnsi="Times New Roman" w:cs="Times New Roman"/>
                <w:sz w:val="24"/>
                <w:szCs w:val="24"/>
                <w:lang w:val="en-IN"/>
              </w:rPr>
            </w:pPr>
            <w:r>
              <w:rPr>
                <w:rFonts w:ascii="Times New Roman" w:hAnsi="Times New Roman" w:cs="Times New Roman"/>
                <w:sz w:val="24"/>
                <w:szCs w:val="24"/>
                <w:lang w:val="en-IN"/>
              </w:rPr>
              <w:t>RESERCH METHODOLOGY</w:t>
            </w:r>
          </w:p>
          <w:p w14:paraId="6B8F63DA" w14:textId="77777777" w:rsidR="00F56988" w:rsidRDefault="00A12A49">
            <w:pPr>
              <w:rPr>
                <w:rFonts w:ascii="Times New Roman" w:hAnsi="Times New Roman" w:cs="Times New Roman"/>
                <w:sz w:val="24"/>
                <w:szCs w:val="24"/>
                <w:lang w:val="en-IN"/>
              </w:rPr>
            </w:pPr>
            <w:r>
              <w:rPr>
                <w:rFonts w:ascii="Times New Roman" w:hAnsi="Times New Roman" w:cs="Times New Roman"/>
                <w:sz w:val="24"/>
                <w:szCs w:val="24"/>
                <w:lang w:val="en-IN"/>
              </w:rPr>
              <w:t>QUESTIONNAIRE DESIGN</w:t>
            </w:r>
          </w:p>
          <w:p w14:paraId="76F688B2" w14:textId="77777777" w:rsidR="00F56988" w:rsidRDefault="00A12A49">
            <w:pPr>
              <w:rPr>
                <w:rFonts w:ascii="Times New Roman" w:hAnsi="Times New Roman" w:cs="Times New Roman"/>
                <w:sz w:val="24"/>
                <w:szCs w:val="24"/>
                <w:lang w:val="en-IN"/>
              </w:rPr>
            </w:pPr>
            <w:r>
              <w:rPr>
                <w:rFonts w:ascii="Times New Roman" w:hAnsi="Times New Roman" w:cs="Times New Roman"/>
                <w:sz w:val="24"/>
                <w:szCs w:val="24"/>
                <w:lang w:val="en-IN"/>
              </w:rPr>
              <w:t>DATA COLLECTION</w:t>
            </w:r>
          </w:p>
          <w:p w14:paraId="6AE70115" w14:textId="77777777" w:rsidR="00F56988" w:rsidRDefault="00A12A49">
            <w:pPr>
              <w:rPr>
                <w:rFonts w:ascii="Times New Roman" w:hAnsi="Times New Roman" w:cs="Times New Roman"/>
                <w:sz w:val="24"/>
                <w:szCs w:val="24"/>
                <w:lang w:val="en-IN"/>
              </w:rPr>
            </w:pPr>
            <w:r>
              <w:rPr>
                <w:rFonts w:ascii="Times New Roman" w:hAnsi="Times New Roman" w:cs="Times New Roman"/>
                <w:sz w:val="24"/>
                <w:szCs w:val="24"/>
                <w:lang w:val="en-IN"/>
              </w:rPr>
              <w:t>LIMITATION AND FUTURE RESEARCH</w:t>
            </w:r>
          </w:p>
          <w:p w14:paraId="3B217C8A" w14:textId="77777777" w:rsidR="00F56988" w:rsidRDefault="00A12A49">
            <w:pPr>
              <w:rPr>
                <w:rFonts w:ascii="Times New Roman" w:hAnsi="Times New Roman" w:cs="Times New Roman"/>
                <w:sz w:val="24"/>
                <w:szCs w:val="24"/>
                <w:lang w:val="en-IN"/>
              </w:rPr>
            </w:pPr>
            <w:r>
              <w:rPr>
                <w:rFonts w:ascii="Times New Roman" w:hAnsi="Times New Roman" w:cs="Times New Roman"/>
                <w:sz w:val="24"/>
                <w:szCs w:val="24"/>
                <w:lang w:val="en-IN"/>
              </w:rPr>
              <w:t>TARGET PEOPLE</w:t>
            </w:r>
          </w:p>
          <w:p w14:paraId="0EB381FE" w14:textId="77777777" w:rsidR="00F56988" w:rsidRDefault="00A12A49">
            <w:pPr>
              <w:rPr>
                <w:rFonts w:ascii="Times New Roman" w:hAnsi="Times New Roman" w:cs="Times New Roman"/>
                <w:sz w:val="24"/>
                <w:szCs w:val="24"/>
                <w:lang w:val="en-IN"/>
              </w:rPr>
            </w:pPr>
            <w:r>
              <w:rPr>
                <w:rFonts w:ascii="Times New Roman" w:hAnsi="Times New Roman" w:cs="Times New Roman"/>
                <w:sz w:val="24"/>
                <w:szCs w:val="24"/>
                <w:lang w:val="en-IN"/>
              </w:rPr>
              <w:t>SAMPLE SIZE</w:t>
            </w:r>
          </w:p>
          <w:p w14:paraId="178EA82B" w14:textId="77777777" w:rsidR="00F56988" w:rsidRDefault="00A12A49">
            <w:pPr>
              <w:rPr>
                <w:rFonts w:ascii="Times New Roman" w:hAnsi="Times New Roman" w:cs="Times New Roman"/>
                <w:sz w:val="24"/>
                <w:szCs w:val="24"/>
                <w:lang w:val="en-IN"/>
              </w:rPr>
            </w:pPr>
            <w:r>
              <w:rPr>
                <w:rFonts w:ascii="Times New Roman" w:hAnsi="Times New Roman" w:cs="Times New Roman"/>
                <w:sz w:val="24"/>
                <w:szCs w:val="24"/>
                <w:lang w:val="en-IN"/>
              </w:rPr>
              <w:t>OUTCOME</w:t>
            </w:r>
          </w:p>
        </w:tc>
        <w:tc>
          <w:tcPr>
            <w:tcW w:w="1908" w:type="dxa"/>
          </w:tcPr>
          <w:p w14:paraId="56D64A9E" w14:textId="77777777" w:rsidR="00F56988" w:rsidRDefault="00F56988">
            <w:pPr>
              <w:rPr>
                <w:rFonts w:ascii="Times New Roman" w:hAnsi="Times New Roman" w:cs="Times New Roman"/>
                <w:sz w:val="24"/>
                <w:szCs w:val="24"/>
                <w:lang w:val="en-IN"/>
              </w:rPr>
            </w:pPr>
          </w:p>
        </w:tc>
      </w:tr>
      <w:tr w:rsidR="00F56988" w14:paraId="0DA888AA" w14:textId="77777777">
        <w:tc>
          <w:tcPr>
            <w:tcW w:w="1728" w:type="dxa"/>
          </w:tcPr>
          <w:p w14:paraId="7E4F636C" w14:textId="77777777" w:rsidR="00F56988" w:rsidRDefault="00A12A49">
            <w:pPr>
              <w:jc w:val="center"/>
              <w:rPr>
                <w:rFonts w:ascii="Times New Roman" w:hAnsi="Times New Roman" w:cs="Times New Roman"/>
                <w:sz w:val="24"/>
                <w:szCs w:val="24"/>
                <w:lang w:val="en-IN"/>
              </w:rPr>
            </w:pPr>
            <w:r>
              <w:rPr>
                <w:rFonts w:ascii="Times New Roman" w:hAnsi="Times New Roman" w:cs="Times New Roman"/>
                <w:sz w:val="24"/>
                <w:szCs w:val="24"/>
                <w:lang w:val="en-IN"/>
              </w:rPr>
              <w:t>4.</w:t>
            </w:r>
          </w:p>
        </w:tc>
        <w:tc>
          <w:tcPr>
            <w:tcW w:w="5940" w:type="dxa"/>
          </w:tcPr>
          <w:p w14:paraId="46A6150E" w14:textId="77777777" w:rsidR="00F56988" w:rsidRDefault="00A12A49">
            <w:pPr>
              <w:rPr>
                <w:rFonts w:ascii="Times New Roman" w:hAnsi="Times New Roman" w:cs="Times New Roman"/>
                <w:b/>
                <w:sz w:val="24"/>
                <w:szCs w:val="24"/>
                <w:lang w:val="en-IN"/>
              </w:rPr>
            </w:pPr>
            <w:r>
              <w:rPr>
                <w:rFonts w:ascii="Times New Roman" w:hAnsi="Times New Roman" w:cs="Times New Roman"/>
                <w:b/>
                <w:sz w:val="24"/>
                <w:szCs w:val="24"/>
                <w:lang w:val="en-IN"/>
              </w:rPr>
              <w:t>SYSTEM ANALYSIS</w:t>
            </w:r>
          </w:p>
          <w:p w14:paraId="6C82866F" w14:textId="77777777" w:rsidR="00F56988" w:rsidRDefault="00A12A49">
            <w:pPr>
              <w:rPr>
                <w:rFonts w:ascii="Times New Roman" w:hAnsi="Times New Roman" w:cs="Times New Roman"/>
                <w:sz w:val="24"/>
                <w:szCs w:val="24"/>
                <w:lang w:val="en-IN"/>
              </w:rPr>
            </w:pPr>
            <w:r>
              <w:rPr>
                <w:rFonts w:ascii="Times New Roman" w:hAnsi="Times New Roman" w:cs="Times New Roman"/>
                <w:sz w:val="24"/>
                <w:szCs w:val="24"/>
                <w:lang w:val="en-IN"/>
              </w:rPr>
              <w:t>OBJECTIVE OF THE SURVEY</w:t>
            </w:r>
          </w:p>
          <w:p w14:paraId="666C540C" w14:textId="77777777" w:rsidR="00F56988" w:rsidRDefault="00A12A49">
            <w:pPr>
              <w:rPr>
                <w:rFonts w:ascii="Times New Roman" w:hAnsi="Times New Roman" w:cs="Times New Roman"/>
                <w:sz w:val="24"/>
                <w:szCs w:val="24"/>
                <w:lang w:val="en-IN"/>
              </w:rPr>
            </w:pPr>
            <w:r>
              <w:rPr>
                <w:rFonts w:ascii="Times New Roman" w:hAnsi="Times New Roman" w:cs="Times New Roman"/>
                <w:sz w:val="24"/>
                <w:szCs w:val="24"/>
                <w:lang w:val="en-IN"/>
              </w:rPr>
              <w:t>DATA OF SURVEY</w:t>
            </w:r>
          </w:p>
          <w:p w14:paraId="64E136C9" w14:textId="77777777" w:rsidR="00F56988" w:rsidRDefault="00A12A49">
            <w:pPr>
              <w:rPr>
                <w:rFonts w:ascii="Times New Roman" w:hAnsi="Times New Roman" w:cs="Times New Roman"/>
                <w:sz w:val="24"/>
                <w:szCs w:val="24"/>
                <w:lang w:val="en-IN"/>
              </w:rPr>
            </w:pPr>
            <w:r>
              <w:rPr>
                <w:rFonts w:ascii="Times New Roman" w:hAnsi="Times New Roman" w:cs="Times New Roman"/>
                <w:sz w:val="24"/>
                <w:szCs w:val="24"/>
                <w:lang w:val="en-IN"/>
              </w:rPr>
              <w:t>QUESTIONNAIRE</w:t>
            </w:r>
          </w:p>
          <w:p w14:paraId="2EFFA279" w14:textId="77777777" w:rsidR="00F56988" w:rsidRDefault="00A12A49">
            <w:pPr>
              <w:rPr>
                <w:rFonts w:ascii="Times New Roman" w:hAnsi="Times New Roman" w:cs="Times New Roman"/>
                <w:sz w:val="24"/>
                <w:szCs w:val="24"/>
                <w:lang w:val="en-IN"/>
              </w:rPr>
            </w:pPr>
            <w:r>
              <w:rPr>
                <w:rFonts w:ascii="Times New Roman" w:hAnsi="Times New Roman" w:cs="Times New Roman"/>
                <w:sz w:val="24"/>
                <w:szCs w:val="24"/>
                <w:lang w:val="en-IN"/>
              </w:rPr>
              <w:t>DATA EVALUTION</w:t>
            </w:r>
          </w:p>
        </w:tc>
        <w:tc>
          <w:tcPr>
            <w:tcW w:w="1908" w:type="dxa"/>
          </w:tcPr>
          <w:p w14:paraId="2008D38D" w14:textId="77777777" w:rsidR="00F56988" w:rsidRDefault="00F56988">
            <w:pPr>
              <w:rPr>
                <w:rFonts w:ascii="Times New Roman" w:hAnsi="Times New Roman" w:cs="Times New Roman"/>
                <w:sz w:val="24"/>
                <w:szCs w:val="24"/>
                <w:lang w:val="en-IN"/>
              </w:rPr>
            </w:pPr>
          </w:p>
        </w:tc>
      </w:tr>
      <w:tr w:rsidR="00F56988" w14:paraId="2337DBAC" w14:textId="77777777">
        <w:tc>
          <w:tcPr>
            <w:tcW w:w="1728" w:type="dxa"/>
          </w:tcPr>
          <w:p w14:paraId="158F9D54" w14:textId="77777777" w:rsidR="00F56988" w:rsidRDefault="00A12A49">
            <w:pPr>
              <w:jc w:val="center"/>
              <w:rPr>
                <w:rFonts w:ascii="Times New Roman" w:hAnsi="Times New Roman" w:cs="Times New Roman"/>
                <w:sz w:val="24"/>
                <w:szCs w:val="24"/>
                <w:lang w:val="en-IN"/>
              </w:rPr>
            </w:pPr>
            <w:r>
              <w:rPr>
                <w:rFonts w:ascii="Times New Roman" w:hAnsi="Times New Roman" w:cs="Times New Roman"/>
                <w:sz w:val="24"/>
                <w:szCs w:val="24"/>
                <w:lang w:val="en-IN"/>
              </w:rPr>
              <w:t>5.</w:t>
            </w:r>
          </w:p>
        </w:tc>
        <w:tc>
          <w:tcPr>
            <w:tcW w:w="5940" w:type="dxa"/>
          </w:tcPr>
          <w:p w14:paraId="41936280" w14:textId="77777777" w:rsidR="00F56988" w:rsidRDefault="00A12A49">
            <w:pPr>
              <w:rPr>
                <w:rFonts w:ascii="Times New Roman" w:hAnsi="Times New Roman" w:cs="Times New Roman"/>
                <w:b/>
                <w:sz w:val="24"/>
                <w:szCs w:val="24"/>
                <w:lang w:val="en-IN"/>
              </w:rPr>
            </w:pPr>
            <w:r>
              <w:rPr>
                <w:rFonts w:ascii="Times New Roman" w:hAnsi="Times New Roman" w:cs="Times New Roman"/>
                <w:b/>
                <w:sz w:val="24"/>
                <w:szCs w:val="24"/>
                <w:lang w:val="en-IN"/>
              </w:rPr>
              <w:t>CONCLUSION</w:t>
            </w:r>
          </w:p>
        </w:tc>
        <w:tc>
          <w:tcPr>
            <w:tcW w:w="1908" w:type="dxa"/>
          </w:tcPr>
          <w:p w14:paraId="4E36B12D" w14:textId="77777777" w:rsidR="00F56988" w:rsidRDefault="00F56988">
            <w:pPr>
              <w:rPr>
                <w:rFonts w:ascii="Times New Roman" w:hAnsi="Times New Roman" w:cs="Times New Roman"/>
                <w:sz w:val="24"/>
                <w:szCs w:val="24"/>
                <w:lang w:val="en-IN"/>
              </w:rPr>
            </w:pPr>
          </w:p>
        </w:tc>
      </w:tr>
      <w:tr w:rsidR="00F56988" w14:paraId="5261E319" w14:textId="77777777">
        <w:tc>
          <w:tcPr>
            <w:tcW w:w="1728" w:type="dxa"/>
          </w:tcPr>
          <w:p w14:paraId="30F32489" w14:textId="77777777" w:rsidR="00F56988" w:rsidRDefault="00F56988">
            <w:pPr>
              <w:rPr>
                <w:rFonts w:ascii="Times New Roman" w:hAnsi="Times New Roman" w:cs="Times New Roman"/>
                <w:sz w:val="24"/>
                <w:szCs w:val="24"/>
                <w:lang w:val="en-IN"/>
              </w:rPr>
            </w:pPr>
          </w:p>
        </w:tc>
        <w:tc>
          <w:tcPr>
            <w:tcW w:w="5940" w:type="dxa"/>
          </w:tcPr>
          <w:p w14:paraId="7ACD6772" w14:textId="77777777" w:rsidR="00F56988" w:rsidRDefault="00A12A49">
            <w:pPr>
              <w:rPr>
                <w:rFonts w:ascii="Times New Roman" w:hAnsi="Times New Roman" w:cs="Times New Roman"/>
                <w:b/>
                <w:sz w:val="24"/>
                <w:szCs w:val="24"/>
                <w:lang w:val="en-IN"/>
              </w:rPr>
            </w:pPr>
            <w:r>
              <w:rPr>
                <w:rFonts w:ascii="Times New Roman" w:hAnsi="Times New Roman" w:cs="Times New Roman"/>
                <w:b/>
                <w:sz w:val="24"/>
                <w:szCs w:val="24"/>
                <w:lang w:val="en-IN"/>
              </w:rPr>
              <w:t>BIBLIOGRAPHY</w:t>
            </w:r>
          </w:p>
        </w:tc>
        <w:tc>
          <w:tcPr>
            <w:tcW w:w="1908" w:type="dxa"/>
          </w:tcPr>
          <w:p w14:paraId="35066BCA" w14:textId="77777777" w:rsidR="00F56988" w:rsidRDefault="00F56988">
            <w:pPr>
              <w:rPr>
                <w:rFonts w:ascii="Times New Roman" w:hAnsi="Times New Roman" w:cs="Times New Roman"/>
                <w:sz w:val="24"/>
                <w:szCs w:val="24"/>
                <w:lang w:val="en-IN"/>
              </w:rPr>
            </w:pPr>
          </w:p>
        </w:tc>
      </w:tr>
    </w:tbl>
    <w:p w14:paraId="10521133" w14:textId="77777777" w:rsidR="00F56988" w:rsidRDefault="00A12A49">
      <w:pPr>
        <w:rPr>
          <w:rFonts w:ascii="Times New Roman" w:hAnsi="Times New Roman" w:cs="Times New Roman"/>
          <w:b/>
          <w:sz w:val="28"/>
          <w:szCs w:val="28"/>
          <w:lang w:val="en-IN"/>
        </w:rPr>
      </w:pPr>
      <w:r>
        <w:rPr>
          <w:rFonts w:ascii="Times New Roman" w:hAnsi="Times New Roman" w:cs="Times New Roman"/>
          <w:sz w:val="24"/>
          <w:szCs w:val="24"/>
          <w:lang w:val="en-IN"/>
        </w:rPr>
        <w:br w:type="page"/>
      </w:r>
    </w:p>
    <w:p w14:paraId="376A8035" w14:textId="77777777" w:rsidR="00F56988" w:rsidRDefault="00F56988">
      <w:pPr>
        <w:rPr>
          <w:rFonts w:ascii="Times New Roman" w:hAnsi="Times New Roman" w:cs="Times New Roman"/>
          <w:sz w:val="24"/>
          <w:szCs w:val="24"/>
          <w:lang w:val="en-IN"/>
        </w:rPr>
      </w:pPr>
    </w:p>
    <w:p w14:paraId="0BC55151" w14:textId="77777777" w:rsidR="00F56988" w:rsidRDefault="00A12A49">
      <w:pPr>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ABSTRACT </w:t>
      </w:r>
    </w:p>
    <w:p w14:paraId="2BCD3EA8" w14:textId="77777777" w:rsidR="00F56988" w:rsidRDefault="00F56988">
      <w:pPr>
        <w:rPr>
          <w:rFonts w:ascii="Times New Roman" w:hAnsi="Times New Roman" w:cs="Times New Roman"/>
          <w:sz w:val="24"/>
          <w:szCs w:val="24"/>
          <w:lang w:val="en-IN"/>
        </w:rPr>
      </w:pPr>
    </w:p>
    <w:p w14:paraId="7BE98FA4" w14:textId="77777777" w:rsidR="00F56988" w:rsidRDefault="00A12A49">
      <w:pPr>
        <w:rPr>
          <w:rFonts w:ascii="Times New Roman" w:hAnsi="Times New Roman" w:cs="Times New Roman"/>
          <w:sz w:val="24"/>
          <w:szCs w:val="24"/>
          <w:lang w:val="en-IN"/>
        </w:rPr>
      </w:pPr>
      <w:r>
        <w:rPr>
          <w:rFonts w:ascii="Times New Roman" w:hAnsi="Times New Roman" w:cs="Times New Roman"/>
          <w:sz w:val="24"/>
          <w:szCs w:val="24"/>
          <w:lang w:val="en-IN"/>
        </w:rPr>
        <w:t xml:space="preserve">       Women have the right to be free from violence, harassment and discrimination. </w:t>
      </w:r>
      <w:r>
        <w:rPr>
          <w:rFonts w:ascii="Times New Roman" w:hAnsi="Times New Roman" w:cs="Times New Roman"/>
          <w:sz w:val="24"/>
          <w:szCs w:val="24"/>
          <w:lang w:val="en-IN"/>
        </w:rPr>
        <w:t xml:space="preserve">Removing the barriers of an unsafe environment can help women </w:t>
      </w:r>
      <w:proofErr w:type="spellStart"/>
      <w:r>
        <w:rPr>
          <w:rFonts w:ascii="Times New Roman" w:hAnsi="Times New Roman" w:cs="Times New Roman"/>
          <w:sz w:val="24"/>
          <w:szCs w:val="24"/>
          <w:lang w:val="en-IN"/>
        </w:rPr>
        <w:t>fulfill</w:t>
      </w:r>
      <w:proofErr w:type="spellEnd"/>
      <w:r>
        <w:rPr>
          <w:rFonts w:ascii="Times New Roman" w:hAnsi="Times New Roman" w:cs="Times New Roman"/>
          <w:sz w:val="24"/>
          <w:szCs w:val="24"/>
          <w:lang w:val="en-IN"/>
        </w:rPr>
        <w:t xml:space="preserve"> their potential as individuals and as contributors to work, communities and economies. Women’s safety has become the utmost priority of the Indian government considering the increasing c</w:t>
      </w:r>
      <w:r>
        <w:rPr>
          <w:rFonts w:ascii="Times New Roman" w:hAnsi="Times New Roman" w:cs="Times New Roman"/>
          <w:sz w:val="24"/>
          <w:szCs w:val="24"/>
          <w:lang w:val="en-IN"/>
        </w:rPr>
        <w:t>ases of crime against women. The main purpose of the Kavalan App is to protect the girl child from harassment. Nowadays only women, but many girls under the age of 14 are also being harassed. To recover them from that sort of dangerous problem, Our Tamil N</w:t>
      </w:r>
      <w:r>
        <w:rPr>
          <w:rFonts w:ascii="Times New Roman" w:hAnsi="Times New Roman" w:cs="Times New Roman"/>
          <w:sz w:val="24"/>
          <w:szCs w:val="24"/>
          <w:lang w:val="en-IN"/>
        </w:rPr>
        <w:t>adu Government has implemented an app named KAVALAN to help those who face eve-teasing, sexual harassment, etc…</w:t>
      </w:r>
    </w:p>
    <w:p w14:paraId="1143EF8F" w14:textId="1745B32D" w:rsidR="00B243A8" w:rsidRDefault="00B243A8">
      <w:pPr>
        <w:rPr>
          <w:rFonts w:asciiTheme="majorHAnsi" w:eastAsiaTheme="majorEastAsia" w:hAnsiTheme="majorHAnsi" w:cstheme="majorBidi"/>
          <w:sz w:val="48"/>
          <w:szCs w:val="44"/>
        </w:rPr>
      </w:pPr>
    </w:p>
    <w:p w14:paraId="72C318FE" w14:textId="77777777" w:rsidR="00F56988" w:rsidRDefault="00F56988">
      <w:pPr>
        <w:rPr>
          <w:rFonts w:ascii="Times New Roman" w:hAnsi="Times New Roman" w:cs="Times New Roman"/>
          <w:sz w:val="24"/>
          <w:szCs w:val="24"/>
          <w:lang w:val="en-IN"/>
        </w:rPr>
      </w:pPr>
    </w:p>
    <w:p w14:paraId="41A2AB54" w14:textId="77777777" w:rsidR="00F56988" w:rsidRDefault="00F56988">
      <w:pPr>
        <w:rPr>
          <w:rFonts w:ascii="Times New Roman" w:hAnsi="Times New Roman" w:cs="Times New Roman"/>
          <w:sz w:val="24"/>
          <w:szCs w:val="24"/>
          <w:lang w:val="en-IN"/>
        </w:rPr>
      </w:pPr>
    </w:p>
    <w:p w14:paraId="18939474" w14:textId="77777777" w:rsidR="00F56988" w:rsidRDefault="00F56988">
      <w:pPr>
        <w:rPr>
          <w:rFonts w:ascii="Times New Roman" w:hAnsi="Times New Roman" w:cs="Times New Roman"/>
          <w:sz w:val="24"/>
          <w:szCs w:val="24"/>
          <w:lang w:val="en-IN"/>
        </w:rPr>
      </w:pPr>
    </w:p>
    <w:p w14:paraId="70B2DEEF" w14:textId="77777777" w:rsidR="00F56988" w:rsidRDefault="00F56988">
      <w:pPr>
        <w:rPr>
          <w:rFonts w:ascii="Times New Roman" w:hAnsi="Times New Roman" w:cs="Times New Roman"/>
          <w:sz w:val="24"/>
          <w:szCs w:val="24"/>
          <w:lang w:val="en-IN"/>
        </w:rPr>
      </w:pPr>
    </w:p>
    <w:p w14:paraId="191F6AE4" w14:textId="77777777" w:rsidR="00F56988" w:rsidRDefault="00F56988">
      <w:pPr>
        <w:rPr>
          <w:rFonts w:ascii="Times New Roman" w:hAnsi="Times New Roman" w:cs="Times New Roman"/>
          <w:sz w:val="24"/>
          <w:szCs w:val="24"/>
          <w:lang w:val="en-IN"/>
        </w:rPr>
      </w:pPr>
    </w:p>
    <w:p w14:paraId="65546E3D" w14:textId="77777777" w:rsidR="00F56988" w:rsidRDefault="00F56988">
      <w:pPr>
        <w:rPr>
          <w:rFonts w:ascii="Times New Roman" w:hAnsi="Times New Roman" w:cs="Times New Roman"/>
          <w:sz w:val="24"/>
          <w:szCs w:val="24"/>
          <w:lang w:val="en-IN"/>
        </w:rPr>
      </w:pPr>
    </w:p>
    <w:p w14:paraId="731609F3" w14:textId="77777777" w:rsidR="00F56988" w:rsidRDefault="00F56988">
      <w:pPr>
        <w:rPr>
          <w:rFonts w:ascii="Times New Roman" w:hAnsi="Times New Roman" w:cs="Times New Roman"/>
          <w:sz w:val="24"/>
          <w:szCs w:val="24"/>
          <w:lang w:val="en-IN"/>
        </w:rPr>
      </w:pPr>
    </w:p>
    <w:p w14:paraId="2F88AFC8" w14:textId="77777777" w:rsidR="00F56988" w:rsidRDefault="00F56988">
      <w:pPr>
        <w:rPr>
          <w:rFonts w:ascii="Times New Roman" w:hAnsi="Times New Roman" w:cs="Times New Roman"/>
          <w:sz w:val="24"/>
          <w:szCs w:val="24"/>
          <w:lang w:val="en-IN"/>
        </w:rPr>
      </w:pPr>
    </w:p>
    <w:p w14:paraId="29CC52EA" w14:textId="77777777" w:rsidR="00F56988" w:rsidRDefault="00F56988">
      <w:pPr>
        <w:rPr>
          <w:rFonts w:ascii="Times New Roman" w:hAnsi="Times New Roman" w:cs="Times New Roman"/>
          <w:sz w:val="24"/>
          <w:szCs w:val="24"/>
          <w:lang w:val="en-IN"/>
        </w:rPr>
      </w:pPr>
    </w:p>
    <w:p w14:paraId="1E95AAE2" w14:textId="77777777" w:rsidR="00F56988" w:rsidRDefault="00F56988">
      <w:pPr>
        <w:rPr>
          <w:rFonts w:ascii="Times New Roman" w:hAnsi="Times New Roman" w:cs="Times New Roman"/>
          <w:sz w:val="24"/>
          <w:szCs w:val="24"/>
          <w:lang w:val="en-IN"/>
        </w:rPr>
      </w:pPr>
    </w:p>
    <w:p w14:paraId="6EC96BB4" w14:textId="77777777" w:rsidR="00F56988" w:rsidRDefault="00F56988">
      <w:pPr>
        <w:rPr>
          <w:rFonts w:ascii="Times New Roman" w:hAnsi="Times New Roman" w:cs="Times New Roman"/>
          <w:sz w:val="24"/>
          <w:szCs w:val="24"/>
          <w:lang w:val="en-IN"/>
        </w:rPr>
      </w:pPr>
    </w:p>
    <w:p w14:paraId="4035BCCB" w14:textId="77777777" w:rsidR="00F56988" w:rsidRDefault="00F56988">
      <w:pPr>
        <w:rPr>
          <w:rFonts w:ascii="Times New Roman" w:hAnsi="Times New Roman" w:cs="Times New Roman"/>
          <w:sz w:val="24"/>
          <w:szCs w:val="24"/>
          <w:lang w:val="en-IN"/>
        </w:rPr>
      </w:pPr>
    </w:p>
    <w:p w14:paraId="6898A0DE" w14:textId="77777777" w:rsidR="00F56988" w:rsidRDefault="00F56988">
      <w:pPr>
        <w:rPr>
          <w:rFonts w:ascii="Times New Roman" w:hAnsi="Times New Roman" w:cs="Times New Roman"/>
          <w:b/>
          <w:bCs/>
          <w:sz w:val="28"/>
          <w:szCs w:val="28"/>
        </w:rPr>
      </w:pPr>
    </w:p>
    <w:p w14:paraId="42605EC8" w14:textId="77777777" w:rsidR="00F56988" w:rsidRDefault="00F56988">
      <w:pPr>
        <w:rPr>
          <w:rFonts w:ascii="Times New Roman" w:hAnsi="Times New Roman" w:cs="Times New Roman"/>
          <w:b/>
          <w:bCs/>
          <w:sz w:val="28"/>
          <w:szCs w:val="28"/>
        </w:rPr>
      </w:pPr>
    </w:p>
    <w:p w14:paraId="0620FB59" w14:textId="77777777" w:rsidR="00F56988" w:rsidRDefault="00F56988">
      <w:pPr>
        <w:rPr>
          <w:rFonts w:ascii="Times New Roman" w:hAnsi="Times New Roman" w:cs="Times New Roman"/>
          <w:b/>
          <w:bCs/>
          <w:sz w:val="28"/>
          <w:szCs w:val="28"/>
        </w:rPr>
      </w:pPr>
    </w:p>
    <w:p w14:paraId="3A572CE5" w14:textId="77777777" w:rsidR="00F56988" w:rsidRDefault="00F56988">
      <w:pPr>
        <w:rPr>
          <w:rFonts w:ascii="Times New Roman" w:hAnsi="Times New Roman" w:cs="Times New Roman"/>
          <w:b/>
          <w:bCs/>
          <w:sz w:val="28"/>
          <w:szCs w:val="28"/>
        </w:rPr>
      </w:pPr>
    </w:p>
    <w:p w14:paraId="3D62236F" w14:textId="77777777" w:rsidR="00F56988" w:rsidRDefault="00F56988">
      <w:pPr>
        <w:rPr>
          <w:rFonts w:ascii="Times New Roman" w:hAnsi="Times New Roman" w:cs="Times New Roman"/>
          <w:b/>
          <w:bCs/>
          <w:sz w:val="28"/>
          <w:szCs w:val="28"/>
        </w:rPr>
      </w:pPr>
    </w:p>
    <w:p w14:paraId="78F635C8" w14:textId="77777777" w:rsidR="00F56988" w:rsidRDefault="00F56988">
      <w:pPr>
        <w:rPr>
          <w:rFonts w:ascii="Times New Roman" w:hAnsi="Times New Roman" w:cs="Times New Roman"/>
          <w:b/>
          <w:bCs/>
          <w:sz w:val="28"/>
          <w:szCs w:val="28"/>
        </w:rPr>
      </w:pPr>
    </w:p>
    <w:p w14:paraId="187A3F68" w14:textId="77777777" w:rsidR="00F56988" w:rsidRDefault="00F56988">
      <w:pPr>
        <w:rPr>
          <w:rFonts w:ascii="Times New Roman" w:hAnsi="Times New Roman" w:cs="Times New Roman"/>
          <w:b/>
          <w:bCs/>
          <w:sz w:val="28"/>
          <w:szCs w:val="28"/>
        </w:rPr>
      </w:pPr>
    </w:p>
    <w:p w14:paraId="24DF351A" w14:textId="77777777" w:rsidR="00F56988" w:rsidRDefault="00A12A49">
      <w:pPr>
        <w:jc w:val="center"/>
        <w:rPr>
          <w:rFonts w:ascii="Times New Roman" w:hAnsi="Times New Roman" w:cs="Times New Roman"/>
          <w:b/>
          <w:bCs/>
          <w:sz w:val="32"/>
          <w:szCs w:val="28"/>
          <w:lang w:val="en-IN"/>
        </w:rPr>
      </w:pPr>
      <w:r>
        <w:rPr>
          <w:rFonts w:ascii="Times New Roman" w:hAnsi="Times New Roman" w:cs="Times New Roman"/>
          <w:b/>
          <w:bCs/>
          <w:sz w:val="32"/>
          <w:szCs w:val="28"/>
          <w:lang w:val="en-IN"/>
        </w:rPr>
        <w:lastRenderedPageBreak/>
        <w:t>CHAPTER 1</w:t>
      </w:r>
    </w:p>
    <w:p w14:paraId="2204E264" w14:textId="77777777" w:rsidR="00F56988" w:rsidRDefault="00A12A49">
      <w:pPr>
        <w:jc w:val="center"/>
        <w:rPr>
          <w:rFonts w:ascii="Times New Roman" w:hAnsi="Times New Roman" w:cs="Times New Roman"/>
          <w:b/>
          <w:bCs/>
          <w:sz w:val="32"/>
          <w:szCs w:val="28"/>
          <w:lang w:val="en-IN"/>
        </w:rPr>
      </w:pPr>
      <w:r>
        <w:rPr>
          <w:rFonts w:ascii="Times New Roman" w:hAnsi="Times New Roman" w:cs="Times New Roman"/>
          <w:b/>
          <w:bCs/>
          <w:sz w:val="32"/>
          <w:szCs w:val="28"/>
          <w:lang w:val="en-IN"/>
        </w:rPr>
        <w:t>INTRODUCTION</w:t>
      </w:r>
    </w:p>
    <w:p w14:paraId="306DD5CB" w14:textId="77777777" w:rsidR="00F56988" w:rsidRDefault="00A12A49">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00AFA0D2" w14:textId="77777777" w:rsidR="00F56988" w:rsidRDefault="00A12A49">
      <w:pPr>
        <w:rPr>
          <w:rFonts w:ascii="Times New Roman" w:hAnsi="Times New Roman" w:cs="Times New Roman"/>
          <w:sz w:val="24"/>
          <w:szCs w:val="24"/>
          <w:lang w:val="en-IN"/>
        </w:rPr>
      </w:pPr>
      <w:r>
        <w:rPr>
          <w:rFonts w:ascii="Times New Roman" w:hAnsi="Times New Roman" w:cs="Times New Roman"/>
          <w:sz w:val="24"/>
          <w:szCs w:val="24"/>
          <w:lang w:val="en-IN"/>
        </w:rPr>
        <w:t xml:space="preserve">       The Kavalan</w:t>
      </w:r>
      <w:r>
        <w:rPr>
          <w:rFonts w:ascii="Times New Roman" w:hAnsi="Times New Roman" w:cs="Times New Roman"/>
          <w:sz w:val="24"/>
          <w:szCs w:val="24"/>
          <w:lang w:val="en-IN"/>
        </w:rPr>
        <w:t xml:space="preserve"> SOS app was launched by the Minister for Commercial Taxes and Registration, K.C. Veeramani, here on Tuesday, as part of the Tamil Nadu State Police Master Control Room initiative. The app was launched to extend instant help to people, particularly women, </w:t>
      </w:r>
      <w:r>
        <w:rPr>
          <w:rFonts w:ascii="Times New Roman" w:hAnsi="Times New Roman" w:cs="Times New Roman"/>
          <w:sz w:val="24"/>
          <w:szCs w:val="24"/>
          <w:lang w:val="en-IN"/>
        </w:rPr>
        <w:t>children, and senior citizens. Mr. Veeramani appreciated the police department’s efforts to harness technology. SOS app as part of the Tamil Nadu can use to seek police assistance instantly in emergencies such as floods, earthquakes, etc. This app is devel</w:t>
      </w:r>
      <w:r>
        <w:rPr>
          <w:rFonts w:ascii="Times New Roman" w:hAnsi="Times New Roman" w:cs="Times New Roman"/>
          <w:sz w:val="24"/>
          <w:szCs w:val="24"/>
          <w:lang w:val="en-IN"/>
        </w:rPr>
        <w:t xml:space="preserve">oped by </w:t>
      </w:r>
      <w:proofErr w:type="spellStart"/>
      <w:r>
        <w:rPr>
          <w:rFonts w:ascii="Times New Roman" w:hAnsi="Times New Roman" w:cs="Times New Roman"/>
          <w:sz w:val="24"/>
          <w:szCs w:val="24"/>
          <w:lang w:val="en-IN"/>
        </w:rPr>
        <w:t>Amtex</w:t>
      </w:r>
      <w:proofErr w:type="spellEnd"/>
      <w:r>
        <w:rPr>
          <w:rFonts w:ascii="Times New Roman" w:hAnsi="Times New Roman" w:cs="Times New Roman"/>
          <w:sz w:val="24"/>
          <w:szCs w:val="24"/>
          <w:lang w:val="en-IN"/>
        </w:rPr>
        <w:t xml:space="preserve"> Systems. There have been several instances of late when the Tamil Nadu police’s app, Kavalan SOS, has come in handy for users during an emergency. Be it harassment on the road or intrusion at home by strangers, the police have responded to th</w:t>
      </w:r>
      <w:r>
        <w:rPr>
          <w:rFonts w:ascii="Times New Roman" w:hAnsi="Times New Roman" w:cs="Times New Roman"/>
          <w:sz w:val="24"/>
          <w:szCs w:val="24"/>
          <w:lang w:val="en-IN"/>
        </w:rPr>
        <w:t>ose who used the app. While the app was launched in October 2018, downloads shot up after the 2019 Hyderabad rape incident. The police have also conducted several awareness programs in schools and colleges on the benefits of the app. So, what is the app al</w:t>
      </w:r>
      <w:r>
        <w:rPr>
          <w:rFonts w:ascii="Times New Roman" w:hAnsi="Times New Roman" w:cs="Times New Roman"/>
          <w:sz w:val="24"/>
          <w:szCs w:val="24"/>
          <w:lang w:val="en-IN"/>
        </w:rPr>
        <w:t>l about? Read on to know more.</w:t>
      </w:r>
    </w:p>
    <w:p w14:paraId="6CB9441F" w14:textId="77777777" w:rsidR="00F56988" w:rsidRDefault="00F56988">
      <w:pPr>
        <w:rPr>
          <w:rFonts w:ascii="Times New Roman" w:hAnsi="Times New Roman" w:cs="Times New Roman"/>
          <w:sz w:val="24"/>
          <w:szCs w:val="24"/>
          <w:lang w:val="en-IN"/>
        </w:rPr>
      </w:pPr>
    </w:p>
    <w:p w14:paraId="1A773D12" w14:textId="77777777" w:rsidR="00F56988" w:rsidRDefault="00F56988">
      <w:pPr>
        <w:rPr>
          <w:rFonts w:ascii="Times New Roman" w:hAnsi="Times New Roman" w:cs="Times New Roman"/>
          <w:sz w:val="24"/>
          <w:szCs w:val="24"/>
          <w:lang w:val="en-IN"/>
        </w:rPr>
      </w:pPr>
    </w:p>
    <w:p w14:paraId="6B6E9874" w14:textId="77777777" w:rsidR="00F56988" w:rsidRDefault="00F56988">
      <w:pPr>
        <w:rPr>
          <w:rFonts w:ascii="Times New Roman" w:hAnsi="Times New Roman" w:cs="Times New Roman"/>
          <w:sz w:val="24"/>
          <w:szCs w:val="24"/>
          <w:lang w:val="en-IN"/>
        </w:rPr>
      </w:pPr>
    </w:p>
    <w:p w14:paraId="0CDB8DD5" w14:textId="77777777" w:rsidR="00F56988" w:rsidRDefault="00F56988">
      <w:pPr>
        <w:rPr>
          <w:rFonts w:ascii="Times New Roman" w:hAnsi="Times New Roman" w:cs="Times New Roman"/>
          <w:sz w:val="24"/>
          <w:szCs w:val="24"/>
          <w:lang w:val="en-IN"/>
        </w:rPr>
      </w:pPr>
    </w:p>
    <w:p w14:paraId="5DDCE93D" w14:textId="77777777" w:rsidR="00F56988" w:rsidRDefault="00F56988">
      <w:pPr>
        <w:rPr>
          <w:rFonts w:ascii="Times New Roman" w:hAnsi="Times New Roman" w:cs="Times New Roman"/>
          <w:sz w:val="24"/>
          <w:szCs w:val="24"/>
          <w:lang w:val="en-IN"/>
        </w:rPr>
      </w:pPr>
    </w:p>
    <w:p w14:paraId="7EECA039" w14:textId="77777777" w:rsidR="00F56988" w:rsidRDefault="00F56988">
      <w:pPr>
        <w:rPr>
          <w:rFonts w:ascii="Times New Roman" w:hAnsi="Times New Roman" w:cs="Times New Roman"/>
          <w:sz w:val="24"/>
          <w:szCs w:val="24"/>
          <w:lang w:val="en-IN"/>
        </w:rPr>
      </w:pPr>
    </w:p>
    <w:p w14:paraId="56CBAD75" w14:textId="77777777" w:rsidR="00F56988" w:rsidRDefault="00F56988">
      <w:pPr>
        <w:rPr>
          <w:rFonts w:ascii="Times New Roman" w:hAnsi="Times New Roman" w:cs="Times New Roman"/>
          <w:sz w:val="24"/>
          <w:szCs w:val="24"/>
          <w:lang w:val="en-IN"/>
        </w:rPr>
      </w:pPr>
    </w:p>
    <w:p w14:paraId="5ECA39FE" w14:textId="77777777" w:rsidR="00F56988" w:rsidRDefault="00F56988">
      <w:pPr>
        <w:rPr>
          <w:rFonts w:ascii="Times New Roman" w:hAnsi="Times New Roman" w:cs="Times New Roman"/>
          <w:sz w:val="24"/>
          <w:szCs w:val="24"/>
          <w:lang w:val="en-IN"/>
        </w:rPr>
      </w:pPr>
    </w:p>
    <w:p w14:paraId="0F1FB2F9" w14:textId="77777777" w:rsidR="00F56988" w:rsidRDefault="00F56988">
      <w:pPr>
        <w:rPr>
          <w:rFonts w:ascii="Times New Roman" w:hAnsi="Times New Roman" w:cs="Times New Roman"/>
          <w:sz w:val="24"/>
          <w:szCs w:val="24"/>
          <w:lang w:val="en-IN"/>
        </w:rPr>
      </w:pPr>
    </w:p>
    <w:p w14:paraId="4E21AAEF" w14:textId="77777777" w:rsidR="00F56988" w:rsidRDefault="00F56988">
      <w:pPr>
        <w:rPr>
          <w:rFonts w:ascii="Times New Roman" w:hAnsi="Times New Roman" w:cs="Times New Roman"/>
          <w:sz w:val="24"/>
          <w:szCs w:val="24"/>
          <w:lang w:val="en-IN"/>
        </w:rPr>
      </w:pPr>
    </w:p>
    <w:p w14:paraId="7CA780AA" w14:textId="77777777" w:rsidR="00F56988" w:rsidRDefault="00F56988">
      <w:pPr>
        <w:rPr>
          <w:rFonts w:ascii="Times New Roman" w:hAnsi="Times New Roman" w:cs="Times New Roman"/>
          <w:sz w:val="24"/>
          <w:szCs w:val="24"/>
          <w:lang w:val="en-IN"/>
        </w:rPr>
      </w:pPr>
    </w:p>
    <w:p w14:paraId="410004E6" w14:textId="77777777" w:rsidR="00F56988" w:rsidRDefault="00F56988">
      <w:pPr>
        <w:rPr>
          <w:rFonts w:ascii="Times New Roman" w:hAnsi="Times New Roman" w:cs="Times New Roman"/>
          <w:sz w:val="24"/>
          <w:szCs w:val="24"/>
          <w:lang w:val="en-IN"/>
        </w:rPr>
      </w:pPr>
    </w:p>
    <w:p w14:paraId="38C8D13C" w14:textId="77777777" w:rsidR="00F56988" w:rsidRDefault="00F56988">
      <w:pPr>
        <w:rPr>
          <w:rFonts w:ascii="Times New Roman" w:hAnsi="Times New Roman" w:cs="Times New Roman"/>
          <w:sz w:val="24"/>
          <w:szCs w:val="24"/>
          <w:lang w:val="en-IN"/>
        </w:rPr>
      </w:pPr>
    </w:p>
    <w:p w14:paraId="0B0FB0EF" w14:textId="77777777" w:rsidR="00F56988" w:rsidRDefault="00F56988">
      <w:pPr>
        <w:rPr>
          <w:rFonts w:ascii="Times New Roman" w:hAnsi="Times New Roman" w:cs="Times New Roman"/>
          <w:sz w:val="24"/>
          <w:szCs w:val="24"/>
          <w:lang w:val="en-IN"/>
        </w:rPr>
      </w:pPr>
    </w:p>
    <w:p w14:paraId="740374E6" w14:textId="77777777" w:rsidR="00F56988" w:rsidRDefault="00F56988">
      <w:pPr>
        <w:rPr>
          <w:rFonts w:ascii="Times New Roman" w:hAnsi="Times New Roman" w:cs="Times New Roman"/>
          <w:sz w:val="24"/>
          <w:szCs w:val="24"/>
          <w:lang w:val="en-IN"/>
        </w:rPr>
      </w:pPr>
    </w:p>
    <w:p w14:paraId="43A87E9C" w14:textId="385E6EFE" w:rsidR="00F56988" w:rsidRDefault="00F56988">
      <w:pPr>
        <w:rPr>
          <w:rFonts w:ascii="Times New Roman" w:hAnsi="Times New Roman" w:cs="Times New Roman"/>
          <w:sz w:val="24"/>
          <w:szCs w:val="24"/>
          <w:lang w:val="en-IN"/>
        </w:rPr>
      </w:pPr>
    </w:p>
    <w:p w14:paraId="19D4E656" w14:textId="77777777" w:rsidR="00E778DC" w:rsidRDefault="00E778DC">
      <w:pPr>
        <w:rPr>
          <w:rFonts w:ascii="Times New Roman" w:hAnsi="Times New Roman" w:cs="Times New Roman"/>
          <w:sz w:val="24"/>
          <w:szCs w:val="24"/>
          <w:lang w:val="en-IN"/>
        </w:rPr>
      </w:pPr>
    </w:p>
    <w:p w14:paraId="320E059B" w14:textId="77777777" w:rsidR="00F56988" w:rsidRDefault="00F56988">
      <w:pPr>
        <w:rPr>
          <w:rFonts w:ascii="Times New Roman" w:hAnsi="Times New Roman" w:cs="Times New Roman"/>
          <w:sz w:val="24"/>
          <w:szCs w:val="24"/>
          <w:lang w:val="en-IN"/>
        </w:rPr>
      </w:pPr>
    </w:p>
    <w:p w14:paraId="5EF9EA77" w14:textId="77777777" w:rsidR="00F56988" w:rsidRDefault="00A12A49">
      <w:pPr>
        <w:jc w:val="center"/>
        <w:rPr>
          <w:rFonts w:ascii="Times New Roman" w:hAnsi="Times New Roman" w:cs="Times New Roman"/>
          <w:b/>
          <w:bCs/>
          <w:sz w:val="28"/>
          <w:szCs w:val="28"/>
          <w:lang w:val="en-IN"/>
        </w:rPr>
      </w:pPr>
      <w:r>
        <w:rPr>
          <w:rFonts w:ascii="Times New Roman" w:hAnsi="Times New Roman" w:cs="Times New Roman"/>
          <w:b/>
          <w:bCs/>
          <w:sz w:val="28"/>
          <w:szCs w:val="28"/>
        </w:rPr>
        <w:lastRenderedPageBreak/>
        <w:t>CHAPTER 2</w:t>
      </w:r>
    </w:p>
    <w:p w14:paraId="34A4CB4C" w14:textId="61F4AE0F" w:rsidR="00F56988" w:rsidRDefault="00A12A49">
      <w:pPr>
        <w:jc w:val="center"/>
        <w:rPr>
          <w:rFonts w:ascii="Times New Roman" w:hAnsi="Times New Roman" w:cs="Times New Roman"/>
          <w:b/>
          <w:bCs/>
          <w:sz w:val="28"/>
          <w:szCs w:val="28"/>
          <w:lang w:val="en-IN"/>
        </w:rPr>
      </w:pPr>
      <w:r>
        <w:rPr>
          <w:rFonts w:ascii="Times New Roman" w:hAnsi="Times New Roman" w:cs="Times New Roman"/>
          <w:b/>
          <w:bCs/>
          <w:sz w:val="28"/>
          <w:szCs w:val="28"/>
        </w:rPr>
        <w:t>KAVALAN SOS APP</w:t>
      </w:r>
    </w:p>
    <w:p w14:paraId="3117E3F3" w14:textId="77777777" w:rsidR="00F56988" w:rsidRDefault="00F56988">
      <w:pPr>
        <w:rPr>
          <w:rFonts w:ascii="Times New Roman" w:hAnsi="Times New Roman" w:cs="Times New Roman"/>
          <w:b/>
          <w:bCs/>
          <w:sz w:val="28"/>
          <w:szCs w:val="28"/>
          <w:lang w:val="en-IN"/>
        </w:rPr>
      </w:pPr>
    </w:p>
    <w:p w14:paraId="7C90A3BC" w14:textId="77777777" w:rsidR="00F56988" w:rsidRPr="00E778DC" w:rsidRDefault="00A12A49">
      <w:pPr>
        <w:rPr>
          <w:rFonts w:ascii="Times New Roman" w:hAnsi="Times New Roman" w:cs="Times New Roman"/>
          <w:b/>
          <w:bCs/>
          <w:sz w:val="24"/>
          <w:szCs w:val="24"/>
          <w:lang w:val="en-IN"/>
        </w:rPr>
      </w:pPr>
      <w:r w:rsidRPr="00E778DC">
        <w:rPr>
          <w:rFonts w:ascii="Times New Roman" w:hAnsi="Times New Roman" w:cs="Times New Roman"/>
          <w:b/>
          <w:bCs/>
          <w:sz w:val="24"/>
          <w:szCs w:val="24"/>
        </w:rPr>
        <w:t>Theme:</w:t>
      </w:r>
    </w:p>
    <w:p w14:paraId="53E667EB" w14:textId="77777777" w:rsidR="00F56988" w:rsidRDefault="00A12A49">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Pr>
          <w:rFonts w:ascii="Times New Roman" w:hAnsi="Times New Roman" w:cs="Times New Roman"/>
          <w:sz w:val="24"/>
          <w:szCs w:val="24"/>
        </w:rPr>
        <w:t>Women have the right to be free from violence, harassment</w:t>
      </w:r>
      <w:r>
        <w:rPr>
          <w:rFonts w:ascii="Times New Roman" w:hAnsi="Times New Roman" w:cs="Times New Roman"/>
          <w:sz w:val="24"/>
          <w:szCs w:val="24"/>
        </w:rPr>
        <w:t xml:space="preserve"> and discrimination. Removing the barriers of an unsafe environment can help women </w:t>
      </w:r>
      <w:proofErr w:type="gramStart"/>
      <w:r>
        <w:rPr>
          <w:rFonts w:ascii="Times New Roman" w:hAnsi="Times New Roman" w:cs="Times New Roman"/>
          <w:sz w:val="24"/>
          <w:szCs w:val="24"/>
        </w:rPr>
        <w:t>fulfill  their</w:t>
      </w:r>
      <w:proofErr w:type="gramEnd"/>
      <w:r>
        <w:rPr>
          <w:rFonts w:ascii="Times New Roman" w:hAnsi="Times New Roman" w:cs="Times New Roman"/>
          <w:sz w:val="24"/>
          <w:szCs w:val="24"/>
        </w:rPr>
        <w:t xml:space="preserve"> potential as individuals and as contributors to work communities and Economies . Women safety has become the utmost priority of the Indian government consider</w:t>
      </w:r>
      <w:r>
        <w:rPr>
          <w:rFonts w:ascii="Times New Roman" w:hAnsi="Times New Roman" w:cs="Times New Roman"/>
          <w:sz w:val="24"/>
          <w:szCs w:val="24"/>
        </w:rPr>
        <w:t xml:space="preserve">ing the increasing cases of crime </w:t>
      </w:r>
      <w:proofErr w:type="gramStart"/>
      <w:r>
        <w:rPr>
          <w:rFonts w:ascii="Times New Roman" w:hAnsi="Times New Roman" w:cs="Times New Roman"/>
          <w:sz w:val="24"/>
          <w:szCs w:val="24"/>
        </w:rPr>
        <w:t>against  Women</w:t>
      </w:r>
      <w:proofErr w:type="gramEnd"/>
      <w:r>
        <w:rPr>
          <w:rFonts w:ascii="Times New Roman" w:hAnsi="Times New Roman" w:cs="Times New Roman"/>
          <w:sz w:val="24"/>
          <w:szCs w:val="24"/>
        </w:rPr>
        <w:t>. There are various safety apps present on the play store designed for the protection and security of women.</w:t>
      </w:r>
    </w:p>
    <w:p w14:paraId="492D8FB1" w14:textId="77777777" w:rsidR="00F56988" w:rsidRPr="00E778DC" w:rsidRDefault="00A12A49">
      <w:pPr>
        <w:rPr>
          <w:rFonts w:ascii="Times New Roman" w:hAnsi="Times New Roman" w:cs="Times New Roman"/>
          <w:b/>
          <w:bCs/>
          <w:sz w:val="24"/>
          <w:szCs w:val="24"/>
          <w:lang w:val="en-IN"/>
        </w:rPr>
      </w:pPr>
      <w:r w:rsidRPr="00E778DC">
        <w:rPr>
          <w:rFonts w:ascii="Times New Roman" w:hAnsi="Times New Roman" w:cs="Times New Roman"/>
          <w:b/>
          <w:bCs/>
          <w:sz w:val="24"/>
          <w:szCs w:val="24"/>
        </w:rPr>
        <w:t>Purpose:</w:t>
      </w:r>
    </w:p>
    <w:p w14:paraId="73EE53A9" w14:textId="77777777" w:rsidR="00F56988" w:rsidRDefault="00A12A49">
      <w:pPr>
        <w:rPr>
          <w:rFonts w:ascii="Times New Roman" w:hAnsi="Times New Roman" w:cs="Times New Roman"/>
          <w:sz w:val="24"/>
          <w:szCs w:val="24"/>
          <w:lang w:val="en-IN"/>
        </w:rPr>
      </w:pPr>
      <w:r>
        <w:rPr>
          <w:rFonts w:ascii="Times New Roman" w:hAnsi="Times New Roman" w:cs="Times New Roman"/>
          <w:sz w:val="24"/>
          <w:szCs w:val="24"/>
        </w:rPr>
        <w:t xml:space="preserve">       The main purpose of Kavalan app is to protect the girl child from harassment. Now a</w:t>
      </w:r>
      <w:r>
        <w:rPr>
          <w:rFonts w:ascii="Times New Roman" w:hAnsi="Times New Roman" w:cs="Times New Roman"/>
          <w:sz w:val="24"/>
          <w:szCs w:val="24"/>
        </w:rPr>
        <w:t xml:space="preserve"> Days not only   </w:t>
      </w:r>
      <w:proofErr w:type="gramStart"/>
      <w:r>
        <w:rPr>
          <w:rFonts w:ascii="Times New Roman" w:hAnsi="Times New Roman" w:cs="Times New Roman"/>
          <w:sz w:val="24"/>
          <w:szCs w:val="24"/>
        </w:rPr>
        <w:t>women ,</w:t>
      </w:r>
      <w:proofErr w:type="gramEnd"/>
      <w:r>
        <w:rPr>
          <w:rFonts w:ascii="Times New Roman" w:hAnsi="Times New Roman" w:cs="Times New Roman"/>
          <w:sz w:val="24"/>
          <w:szCs w:val="24"/>
        </w:rPr>
        <w:t xml:space="preserve">  many girls under the age of 14 are also being harassed. To recover them from that sort of dangerous </w:t>
      </w:r>
      <w:proofErr w:type="gramStart"/>
      <w:r>
        <w:rPr>
          <w:rFonts w:ascii="Times New Roman" w:hAnsi="Times New Roman" w:cs="Times New Roman"/>
          <w:sz w:val="24"/>
          <w:szCs w:val="24"/>
        </w:rPr>
        <w:t>problems,  our</w:t>
      </w:r>
      <w:proofErr w:type="gramEnd"/>
      <w:r>
        <w:rPr>
          <w:rFonts w:ascii="Times New Roman" w:hAnsi="Times New Roman" w:cs="Times New Roman"/>
          <w:sz w:val="24"/>
          <w:szCs w:val="24"/>
        </w:rPr>
        <w:t xml:space="preserve"> Tamil Nadu government has implemented an app named Kavalan to help those who face eve teasing,   sexual   harassmen</w:t>
      </w:r>
      <w:r>
        <w:rPr>
          <w:rFonts w:ascii="Times New Roman" w:hAnsi="Times New Roman" w:cs="Times New Roman"/>
          <w:sz w:val="24"/>
          <w:szCs w:val="24"/>
        </w:rPr>
        <w:t xml:space="preserve">t </w:t>
      </w:r>
      <w:proofErr w:type="spellStart"/>
      <w:r>
        <w:rPr>
          <w:rFonts w:ascii="Times New Roman" w:hAnsi="Times New Roman" w:cs="Times New Roman"/>
          <w:sz w:val="24"/>
          <w:szCs w:val="24"/>
        </w:rPr>
        <w:t>etc</w:t>
      </w:r>
      <w:proofErr w:type="spellEnd"/>
      <w:r>
        <w:rPr>
          <w:rFonts w:ascii="Times New Roman" w:hAnsi="Times New Roman" w:cs="Times New Roman"/>
          <w:sz w:val="24"/>
          <w:szCs w:val="24"/>
        </w:rPr>
        <w:t>…..</w:t>
      </w:r>
    </w:p>
    <w:p w14:paraId="190C7CD9" w14:textId="77777777" w:rsidR="00F56988" w:rsidRPr="00E778DC" w:rsidRDefault="00A12A49">
      <w:pPr>
        <w:rPr>
          <w:rFonts w:ascii="Times New Roman" w:hAnsi="Times New Roman" w:cs="Times New Roman"/>
          <w:b/>
          <w:bCs/>
          <w:sz w:val="24"/>
          <w:szCs w:val="24"/>
          <w:lang w:val="en-IN"/>
        </w:rPr>
      </w:pPr>
      <w:r w:rsidRPr="00E778DC">
        <w:rPr>
          <w:rFonts w:ascii="Times New Roman" w:hAnsi="Times New Roman" w:cs="Times New Roman"/>
          <w:b/>
          <w:bCs/>
          <w:sz w:val="24"/>
          <w:szCs w:val="24"/>
        </w:rPr>
        <w:t>Objective:</w:t>
      </w:r>
    </w:p>
    <w:p w14:paraId="0F1E4D74" w14:textId="4EE54191" w:rsidR="00F56988" w:rsidRDefault="00A12A49">
      <w:pPr>
        <w:rPr>
          <w:rFonts w:ascii="Times New Roman" w:hAnsi="Times New Roman" w:cs="Times New Roman"/>
          <w:sz w:val="24"/>
          <w:szCs w:val="24"/>
          <w:lang w:val="en-IN"/>
        </w:rPr>
      </w:pPr>
      <w:r>
        <w:rPr>
          <w:rFonts w:ascii="Times New Roman" w:hAnsi="Times New Roman" w:cs="Times New Roman"/>
          <w:sz w:val="24"/>
          <w:szCs w:val="24"/>
        </w:rPr>
        <w:t xml:space="preserve">       The objective of the system is to provide a reliable security system </w:t>
      </w:r>
      <w:proofErr w:type="gramStart"/>
      <w:r>
        <w:rPr>
          <w:rFonts w:ascii="Times New Roman" w:hAnsi="Times New Roman" w:cs="Times New Roman"/>
          <w:sz w:val="24"/>
          <w:szCs w:val="24"/>
        </w:rPr>
        <w:t>for  a</w:t>
      </w:r>
      <w:proofErr w:type="gramEnd"/>
      <w:r>
        <w:rPr>
          <w:rFonts w:ascii="Times New Roman" w:hAnsi="Times New Roman" w:cs="Times New Roman"/>
          <w:sz w:val="24"/>
          <w:szCs w:val="24"/>
        </w:rPr>
        <w:t xml:space="preserve">  women when they are alone or feel unsafe. In today’s date women face physical harassment in public places, schools and at workplace or while travelling.</w:t>
      </w:r>
      <w:r>
        <w:rPr>
          <w:rFonts w:ascii="Times New Roman" w:hAnsi="Times New Roman" w:cs="Times New Roman"/>
          <w:sz w:val="24"/>
          <w:szCs w:val="24"/>
        </w:rPr>
        <w:t xml:space="preserve"> Most cases of physical harassment take place when women are alone or while travelling. Women and the elderly can press the panic button or just wave their mobiles thrice to send and SOS to the police control room and help will be sent to their location. O</w:t>
      </w:r>
      <w:r>
        <w:rPr>
          <w:rFonts w:ascii="Times New Roman" w:hAnsi="Times New Roman" w:cs="Times New Roman"/>
          <w:sz w:val="24"/>
          <w:szCs w:val="24"/>
        </w:rPr>
        <w:t>nce the person in distress triggers an alert staff in the control room which is manned by a private form receives a message and pass in on to police officers. The police locate the nearest petrol vehicle, police officer police station   to reach out to the</w:t>
      </w:r>
      <w:r>
        <w:rPr>
          <w:rFonts w:ascii="Times New Roman" w:hAnsi="Times New Roman" w:cs="Times New Roman"/>
          <w:sz w:val="24"/>
          <w:szCs w:val="24"/>
        </w:rPr>
        <w:t xml:space="preserve"> victim. The call center staffs also alert close   relatives or family members if numbers are available. During </w:t>
      </w:r>
      <w:proofErr w:type="gramStart"/>
      <w:r>
        <w:rPr>
          <w:rFonts w:ascii="Times New Roman" w:hAnsi="Times New Roman" w:cs="Times New Roman"/>
          <w:sz w:val="24"/>
          <w:szCs w:val="24"/>
        </w:rPr>
        <w:t xml:space="preserve">emergency,   </w:t>
      </w:r>
      <w:proofErr w:type="gramEnd"/>
      <w:r>
        <w:rPr>
          <w:rFonts w:ascii="Times New Roman" w:hAnsi="Times New Roman" w:cs="Times New Roman"/>
          <w:sz w:val="24"/>
          <w:szCs w:val="24"/>
        </w:rPr>
        <w:t>pressing   the SOS button on the home page will automatically send the current location of the person in trouble along with a video</w:t>
      </w:r>
      <w:r>
        <w:rPr>
          <w:rFonts w:ascii="Times New Roman" w:hAnsi="Times New Roman" w:cs="Times New Roman"/>
          <w:sz w:val="24"/>
          <w:szCs w:val="24"/>
        </w:rPr>
        <w:t xml:space="preserve"> to the </w:t>
      </w:r>
      <w:r w:rsidR="00E778DC">
        <w:rPr>
          <w:rFonts w:ascii="Times New Roman" w:hAnsi="Times New Roman" w:cs="Times New Roman"/>
          <w:sz w:val="24"/>
          <w:szCs w:val="24"/>
        </w:rPr>
        <w:t>K</w:t>
      </w:r>
      <w:r>
        <w:rPr>
          <w:rFonts w:ascii="Times New Roman" w:hAnsi="Times New Roman" w:cs="Times New Roman"/>
          <w:sz w:val="24"/>
          <w:szCs w:val="24"/>
        </w:rPr>
        <w:t>avalan team. Within a minute, the team will contact   the   person. Simultaneously, the location will also be sent pre-registered emergency contacts as SMS alerts.</w:t>
      </w:r>
    </w:p>
    <w:p w14:paraId="188E0C99" w14:textId="77777777" w:rsidR="00F56988" w:rsidRPr="00E778DC" w:rsidRDefault="00A12A49">
      <w:pPr>
        <w:rPr>
          <w:rFonts w:ascii="Times New Roman" w:hAnsi="Times New Roman" w:cs="Times New Roman"/>
          <w:b/>
          <w:bCs/>
          <w:sz w:val="24"/>
          <w:szCs w:val="24"/>
        </w:rPr>
      </w:pPr>
      <w:r w:rsidRPr="00E778DC">
        <w:rPr>
          <w:rFonts w:ascii="Times New Roman" w:hAnsi="Times New Roman" w:cs="Times New Roman"/>
          <w:b/>
          <w:bCs/>
          <w:sz w:val="24"/>
          <w:szCs w:val="24"/>
        </w:rPr>
        <w:t>Needs and significance:</w:t>
      </w:r>
    </w:p>
    <w:p w14:paraId="1C85F891" w14:textId="77777777" w:rsidR="00F56988" w:rsidRDefault="00A12A49">
      <w:pPr>
        <w:rPr>
          <w:rFonts w:ascii="Times New Roman" w:hAnsi="Times New Roman" w:cs="Times New Roman"/>
          <w:b/>
          <w:bCs/>
          <w:sz w:val="28"/>
          <w:szCs w:val="28"/>
          <w:lang w:val="en-IN"/>
        </w:rPr>
      </w:pPr>
      <w:r>
        <w:rPr>
          <w:rFonts w:ascii="Times New Roman" w:hAnsi="Times New Roman" w:cs="Times New Roman"/>
          <w:b/>
          <w:bCs/>
          <w:sz w:val="28"/>
          <w:szCs w:val="28"/>
        </w:rPr>
        <w:t xml:space="preserve">       </w:t>
      </w:r>
      <w:r>
        <w:rPr>
          <w:rFonts w:ascii="Times New Roman" w:hAnsi="Times New Roman" w:cs="Times New Roman"/>
          <w:sz w:val="24"/>
          <w:szCs w:val="24"/>
        </w:rPr>
        <w:t>The main need of this app is to increase the protect</w:t>
      </w:r>
      <w:r>
        <w:rPr>
          <w:rFonts w:ascii="Times New Roman" w:hAnsi="Times New Roman" w:cs="Times New Roman"/>
          <w:sz w:val="24"/>
          <w:szCs w:val="24"/>
        </w:rPr>
        <w:t xml:space="preserve">ion of women. The app is the </w:t>
      </w:r>
      <w:proofErr w:type="gramStart"/>
      <w:r>
        <w:rPr>
          <w:rFonts w:ascii="Times New Roman" w:hAnsi="Times New Roman" w:cs="Times New Roman"/>
          <w:sz w:val="24"/>
          <w:szCs w:val="24"/>
        </w:rPr>
        <w:t>state  police’s</w:t>
      </w:r>
      <w:proofErr w:type="gramEnd"/>
      <w:r>
        <w:rPr>
          <w:rFonts w:ascii="Times New Roman" w:hAnsi="Times New Roman" w:cs="Times New Roman"/>
          <w:sz w:val="24"/>
          <w:szCs w:val="24"/>
        </w:rPr>
        <w:t xml:space="preserve"> master control room initiative’ which people can use to seek police assistances instantly during emergencies such as eve-teasing, kidnapping or women and senior citizen to alert the police if they  were in distr</w:t>
      </w:r>
      <w:r>
        <w:rPr>
          <w:rFonts w:ascii="Times New Roman" w:hAnsi="Times New Roman" w:cs="Times New Roman"/>
          <w:sz w:val="24"/>
          <w:szCs w:val="24"/>
        </w:rPr>
        <w:t xml:space="preserve">ess. </w:t>
      </w:r>
      <w:r>
        <w:rPr>
          <w:rFonts w:ascii="Times New Roman" w:hAnsi="Times New Roman" w:cs="Times New Roman"/>
          <w:sz w:val="24"/>
          <w:szCs w:val="24"/>
        </w:rPr>
        <w:tab/>
      </w:r>
    </w:p>
    <w:p w14:paraId="5A9D81E1" w14:textId="4C1144FF" w:rsidR="00F56988" w:rsidRDefault="00F56988">
      <w:pPr>
        <w:rPr>
          <w:rFonts w:ascii="Times New Roman" w:hAnsi="Times New Roman" w:cs="Times New Roman"/>
          <w:sz w:val="24"/>
          <w:szCs w:val="24"/>
        </w:rPr>
      </w:pPr>
    </w:p>
    <w:p w14:paraId="4D90C500" w14:textId="45E26D16" w:rsidR="00E778DC" w:rsidRDefault="00E778DC">
      <w:pPr>
        <w:rPr>
          <w:rFonts w:ascii="Times New Roman" w:hAnsi="Times New Roman" w:cs="Times New Roman"/>
          <w:sz w:val="24"/>
          <w:szCs w:val="24"/>
        </w:rPr>
      </w:pPr>
    </w:p>
    <w:p w14:paraId="1A7FC7E6" w14:textId="33249367" w:rsidR="00E778DC" w:rsidRDefault="00E778DC">
      <w:pPr>
        <w:rPr>
          <w:rFonts w:ascii="Times New Roman" w:hAnsi="Times New Roman" w:cs="Times New Roman"/>
          <w:sz w:val="24"/>
          <w:szCs w:val="24"/>
        </w:rPr>
      </w:pPr>
    </w:p>
    <w:p w14:paraId="1D37AFE3" w14:textId="77777777" w:rsidR="00E778DC" w:rsidRDefault="00E778DC">
      <w:pPr>
        <w:rPr>
          <w:rFonts w:ascii="Times New Roman" w:hAnsi="Times New Roman" w:cs="Times New Roman"/>
          <w:sz w:val="24"/>
          <w:szCs w:val="24"/>
        </w:rPr>
      </w:pPr>
    </w:p>
    <w:p w14:paraId="678C7F36" w14:textId="77777777" w:rsidR="00F56988" w:rsidRDefault="00A12A49">
      <w:pPr>
        <w:jc w:val="center"/>
        <w:rPr>
          <w:rFonts w:ascii="Times New Roman" w:hAnsi="Times New Roman" w:cs="Times New Roman"/>
          <w:b/>
          <w:bCs/>
          <w:sz w:val="32"/>
          <w:szCs w:val="28"/>
        </w:rPr>
      </w:pPr>
      <w:r>
        <w:rPr>
          <w:rFonts w:ascii="Times New Roman" w:hAnsi="Times New Roman" w:cs="Times New Roman"/>
          <w:b/>
          <w:bCs/>
          <w:sz w:val="32"/>
          <w:szCs w:val="28"/>
        </w:rPr>
        <w:lastRenderedPageBreak/>
        <w:t>CHAPTER 3</w:t>
      </w:r>
    </w:p>
    <w:p w14:paraId="13F918BB" w14:textId="77777777" w:rsidR="00F56988" w:rsidRDefault="00A12A49">
      <w:pPr>
        <w:jc w:val="center"/>
        <w:rPr>
          <w:rFonts w:ascii="Times New Roman" w:hAnsi="Times New Roman" w:cs="Times New Roman"/>
          <w:b/>
          <w:bCs/>
          <w:sz w:val="32"/>
          <w:szCs w:val="28"/>
          <w:lang w:val="en-IN"/>
        </w:rPr>
      </w:pPr>
      <w:proofErr w:type="gramStart"/>
      <w:r>
        <w:rPr>
          <w:rFonts w:ascii="Times New Roman" w:hAnsi="Times New Roman" w:cs="Times New Roman"/>
          <w:b/>
          <w:bCs/>
          <w:sz w:val="32"/>
          <w:szCs w:val="28"/>
        </w:rPr>
        <w:t>SYSTEM  STUDY</w:t>
      </w:r>
      <w:proofErr w:type="gramEnd"/>
    </w:p>
    <w:p w14:paraId="563676CE" w14:textId="77777777" w:rsidR="00F56988" w:rsidRDefault="00F56988">
      <w:pPr>
        <w:rPr>
          <w:rFonts w:ascii="Times New Roman" w:hAnsi="Times New Roman" w:cs="Times New Roman"/>
          <w:b/>
          <w:bCs/>
          <w:sz w:val="28"/>
          <w:szCs w:val="28"/>
        </w:rPr>
      </w:pPr>
    </w:p>
    <w:p w14:paraId="02789182" w14:textId="77777777" w:rsidR="00F56988" w:rsidRPr="00E778DC" w:rsidRDefault="00A12A49">
      <w:pPr>
        <w:rPr>
          <w:rFonts w:ascii="Times New Roman" w:hAnsi="Times New Roman" w:cs="Times New Roman"/>
          <w:b/>
          <w:bCs/>
          <w:sz w:val="24"/>
          <w:szCs w:val="24"/>
          <w:lang w:val="en-IN"/>
        </w:rPr>
      </w:pPr>
      <w:r w:rsidRPr="00E778DC">
        <w:rPr>
          <w:rFonts w:ascii="Times New Roman" w:hAnsi="Times New Roman" w:cs="Times New Roman"/>
          <w:b/>
          <w:bCs/>
          <w:sz w:val="24"/>
          <w:szCs w:val="24"/>
        </w:rPr>
        <w:t>Research Methodology:</w:t>
      </w:r>
    </w:p>
    <w:p w14:paraId="6672E571" w14:textId="77777777" w:rsidR="00F56988" w:rsidRDefault="00A12A49">
      <w:pPr>
        <w:rPr>
          <w:rFonts w:ascii="Times New Roman" w:hAnsi="Times New Roman" w:cs="Times New Roman"/>
          <w:sz w:val="24"/>
          <w:szCs w:val="24"/>
          <w:lang w:val="en-IN"/>
        </w:rPr>
      </w:pPr>
      <w:r>
        <w:rPr>
          <w:rFonts w:ascii="Times New Roman" w:hAnsi="Times New Roman" w:cs="Times New Roman"/>
          <w:sz w:val="24"/>
          <w:szCs w:val="24"/>
        </w:rPr>
        <w:t xml:space="preserve">       </w:t>
      </w:r>
      <w:r>
        <w:rPr>
          <w:rFonts w:ascii="Times New Roman" w:hAnsi="Times New Roman" w:cs="Times New Roman"/>
          <w:sz w:val="24"/>
          <w:szCs w:val="24"/>
        </w:rPr>
        <w:t xml:space="preserve">To measure these objectives, empirical data had to be collected and later be used for analyzing and finding the results. In order to gather the empirical data, a questionnaire had to be designed as explained in detail in the next page. </w:t>
      </w:r>
    </w:p>
    <w:p w14:paraId="60D90940" w14:textId="77777777" w:rsidR="00F56988" w:rsidRPr="00E778DC" w:rsidRDefault="00A12A49">
      <w:pPr>
        <w:rPr>
          <w:rFonts w:ascii="Times New Roman" w:hAnsi="Times New Roman" w:cs="Times New Roman"/>
          <w:b/>
          <w:bCs/>
          <w:sz w:val="24"/>
          <w:szCs w:val="24"/>
          <w:lang w:val="en-IN"/>
        </w:rPr>
      </w:pPr>
      <w:r w:rsidRPr="00E778DC">
        <w:rPr>
          <w:rFonts w:ascii="Times New Roman" w:hAnsi="Times New Roman" w:cs="Times New Roman"/>
          <w:b/>
          <w:bCs/>
          <w:sz w:val="24"/>
          <w:szCs w:val="24"/>
        </w:rPr>
        <w:t>Questionnaire Desig</w:t>
      </w:r>
      <w:r w:rsidRPr="00E778DC">
        <w:rPr>
          <w:rFonts w:ascii="Times New Roman" w:hAnsi="Times New Roman" w:cs="Times New Roman"/>
          <w:b/>
          <w:bCs/>
          <w:sz w:val="24"/>
          <w:szCs w:val="24"/>
        </w:rPr>
        <w:t>n:</w:t>
      </w:r>
    </w:p>
    <w:p w14:paraId="0144CDFF" w14:textId="77777777" w:rsidR="00F56988" w:rsidRDefault="00A12A49">
      <w:pPr>
        <w:rPr>
          <w:rFonts w:ascii="Times New Roman" w:hAnsi="Times New Roman" w:cs="Times New Roman"/>
          <w:sz w:val="24"/>
          <w:szCs w:val="24"/>
          <w:lang w:val="en-IN"/>
        </w:rPr>
      </w:pPr>
      <w:r>
        <w:rPr>
          <w:rFonts w:ascii="Times New Roman" w:hAnsi="Times New Roman" w:cs="Times New Roman"/>
          <w:sz w:val="24"/>
          <w:szCs w:val="24"/>
        </w:rPr>
        <w:t xml:space="preserve">       The first stage involved a review of the literature and Feedback from experts in the area of interest to obtain information and find out how other researchers previously did their studies </w:t>
      </w:r>
      <w:proofErr w:type="spellStart"/>
      <w:proofErr w:type="gramStart"/>
      <w:r>
        <w:rPr>
          <w:rFonts w:ascii="Times New Roman" w:hAnsi="Times New Roman" w:cs="Times New Roman"/>
          <w:sz w:val="24"/>
          <w:szCs w:val="24"/>
        </w:rPr>
        <w:t>then;empirical</w:t>
      </w:r>
      <w:proofErr w:type="spellEnd"/>
      <w:proofErr w:type="gramEnd"/>
      <w:r>
        <w:rPr>
          <w:rFonts w:ascii="Times New Roman" w:hAnsi="Times New Roman" w:cs="Times New Roman"/>
          <w:sz w:val="24"/>
          <w:szCs w:val="24"/>
        </w:rPr>
        <w:t xml:space="preserve"> data was with open collected from people to achieve the research objectives. Based on the research objectives, a sample questionnaire mainly with open ended question was initially developed. After revisions, a final questionnaire was developed to collect </w:t>
      </w:r>
      <w:r>
        <w:rPr>
          <w:rFonts w:ascii="Times New Roman" w:hAnsi="Times New Roman" w:cs="Times New Roman"/>
          <w:sz w:val="24"/>
          <w:szCs w:val="24"/>
        </w:rPr>
        <w:t xml:space="preserve">the data. </w:t>
      </w:r>
    </w:p>
    <w:p w14:paraId="479F58C6" w14:textId="77777777" w:rsidR="00F56988" w:rsidRPr="00E778DC" w:rsidRDefault="00A12A49">
      <w:pPr>
        <w:rPr>
          <w:rFonts w:ascii="Times New Roman" w:hAnsi="Times New Roman" w:cs="Times New Roman"/>
          <w:b/>
          <w:bCs/>
          <w:sz w:val="24"/>
          <w:szCs w:val="24"/>
          <w:lang w:val="en-IN"/>
        </w:rPr>
      </w:pPr>
      <w:r w:rsidRPr="00E778DC">
        <w:rPr>
          <w:rFonts w:ascii="Times New Roman" w:hAnsi="Times New Roman" w:cs="Times New Roman"/>
          <w:b/>
          <w:bCs/>
          <w:sz w:val="24"/>
          <w:szCs w:val="24"/>
        </w:rPr>
        <w:t>Data Collection:</w:t>
      </w:r>
    </w:p>
    <w:p w14:paraId="471D730E" w14:textId="77777777" w:rsidR="00F56988" w:rsidRDefault="00A12A49">
      <w:pPr>
        <w:pStyle w:val="ListParagraph"/>
        <w:numPr>
          <w:ilvl w:val="0"/>
          <w:numId w:val="1"/>
        </w:numPr>
        <w:rPr>
          <w:rFonts w:ascii="Times New Roman" w:hAnsi="Times New Roman" w:cs="Times New Roman"/>
          <w:sz w:val="24"/>
          <w:szCs w:val="24"/>
          <w:lang w:val="en-IN"/>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Tool:Google</w:t>
      </w:r>
      <w:proofErr w:type="spellEnd"/>
      <w:proofErr w:type="gramEnd"/>
      <w:r>
        <w:rPr>
          <w:rFonts w:ascii="Times New Roman" w:hAnsi="Times New Roman" w:cs="Times New Roman"/>
          <w:sz w:val="24"/>
          <w:szCs w:val="24"/>
        </w:rPr>
        <w:t xml:space="preserve"> Form</w:t>
      </w:r>
    </w:p>
    <w:p w14:paraId="4FD3BE32" w14:textId="77777777" w:rsidR="00F56988" w:rsidRDefault="00A12A49">
      <w:pPr>
        <w:pStyle w:val="ListParagraph"/>
        <w:numPr>
          <w:ilvl w:val="0"/>
          <w:numId w:val="15"/>
        </w:numPr>
        <w:rPr>
          <w:rFonts w:ascii="Times New Roman" w:hAnsi="Times New Roman" w:cs="Times New Roman"/>
          <w:sz w:val="24"/>
          <w:szCs w:val="24"/>
          <w:lang w:val="en-IN"/>
        </w:rPr>
      </w:pPr>
      <w:r>
        <w:rPr>
          <w:rFonts w:ascii="Times New Roman" w:hAnsi="Times New Roman" w:cs="Times New Roman"/>
          <w:sz w:val="24"/>
          <w:szCs w:val="24"/>
        </w:rPr>
        <w:t xml:space="preserve">   Collection </w:t>
      </w:r>
      <w:proofErr w:type="spellStart"/>
      <w:proofErr w:type="gramStart"/>
      <w:r>
        <w:rPr>
          <w:rFonts w:ascii="Times New Roman" w:hAnsi="Times New Roman" w:cs="Times New Roman"/>
          <w:sz w:val="24"/>
          <w:szCs w:val="24"/>
        </w:rPr>
        <w:t>method:Questionnaires</w:t>
      </w:r>
      <w:proofErr w:type="spellEnd"/>
      <w:proofErr w:type="gramEnd"/>
      <w:r>
        <w:rPr>
          <w:rFonts w:ascii="Times New Roman" w:hAnsi="Times New Roman" w:cs="Times New Roman"/>
          <w:sz w:val="24"/>
          <w:szCs w:val="24"/>
        </w:rPr>
        <w:t xml:space="preserve">          </w:t>
      </w:r>
    </w:p>
    <w:p w14:paraId="09346367" w14:textId="77777777" w:rsidR="00F56988" w:rsidRDefault="00A12A49">
      <w:pPr>
        <w:rPr>
          <w:rFonts w:ascii="Times New Roman" w:hAnsi="Times New Roman" w:cs="Times New Roman"/>
          <w:sz w:val="24"/>
          <w:szCs w:val="24"/>
          <w:lang w:val="en-IN"/>
        </w:rPr>
      </w:pPr>
      <w:r>
        <w:rPr>
          <w:rFonts w:ascii="Times New Roman" w:hAnsi="Times New Roman" w:cs="Times New Roman"/>
          <w:sz w:val="24"/>
          <w:szCs w:val="24"/>
        </w:rPr>
        <w:t xml:space="preserve">        Research data was gathered by utilizing a structured questionnaire. The total sample size was fixed at 100 usable responses for analysis. The data was coll</w:t>
      </w:r>
      <w:r>
        <w:rPr>
          <w:rFonts w:ascii="Times New Roman" w:hAnsi="Times New Roman" w:cs="Times New Roman"/>
          <w:sz w:val="24"/>
          <w:szCs w:val="24"/>
        </w:rPr>
        <w:t xml:space="preserve">ected by the people who are at various places. To ensure all questions are being answered in a proper way, questionnaires were completed one-by-one and carefully reviewed before the next respondent. </w:t>
      </w:r>
    </w:p>
    <w:p w14:paraId="39D614B9" w14:textId="77777777" w:rsidR="00F56988" w:rsidRPr="00E778DC" w:rsidRDefault="00A12A49">
      <w:pPr>
        <w:rPr>
          <w:rFonts w:ascii="Times New Roman" w:hAnsi="Times New Roman" w:cs="Times New Roman"/>
          <w:b/>
          <w:bCs/>
          <w:sz w:val="24"/>
          <w:szCs w:val="24"/>
          <w:lang w:val="en-IN"/>
        </w:rPr>
      </w:pPr>
      <w:r w:rsidRPr="00E778DC">
        <w:rPr>
          <w:rFonts w:ascii="Times New Roman" w:hAnsi="Times New Roman" w:cs="Times New Roman"/>
          <w:b/>
          <w:bCs/>
          <w:sz w:val="24"/>
          <w:szCs w:val="24"/>
        </w:rPr>
        <w:t>Limitation and Future Research:</w:t>
      </w:r>
    </w:p>
    <w:p w14:paraId="64E5E0C9" w14:textId="77777777" w:rsidR="00F56988" w:rsidRDefault="00A12A49">
      <w:pPr>
        <w:rPr>
          <w:rFonts w:ascii="Times New Roman" w:hAnsi="Times New Roman" w:cs="Times New Roman"/>
          <w:sz w:val="24"/>
          <w:szCs w:val="24"/>
          <w:lang w:val="en-IN"/>
        </w:rPr>
      </w:pPr>
      <w:r>
        <w:rPr>
          <w:rFonts w:ascii="Times New Roman" w:hAnsi="Times New Roman" w:cs="Times New Roman"/>
          <w:sz w:val="24"/>
          <w:szCs w:val="24"/>
        </w:rPr>
        <w:t xml:space="preserve">       Although this res</w:t>
      </w:r>
      <w:r>
        <w:rPr>
          <w:rFonts w:ascii="Times New Roman" w:hAnsi="Times New Roman" w:cs="Times New Roman"/>
          <w:sz w:val="24"/>
          <w:szCs w:val="24"/>
        </w:rPr>
        <w:t xml:space="preserve">earch is primarily based on the primary data from the people and middle-aged people, the finding cannot be generalized, as the research is based on </w:t>
      </w:r>
      <w:proofErr w:type="gramStart"/>
      <w:r>
        <w:rPr>
          <w:rFonts w:ascii="Times New Roman" w:hAnsi="Times New Roman" w:cs="Times New Roman"/>
          <w:sz w:val="24"/>
          <w:szCs w:val="24"/>
        </w:rPr>
        <w:t>Non-probability</w:t>
      </w:r>
      <w:proofErr w:type="gramEnd"/>
      <w:r>
        <w:rPr>
          <w:rFonts w:ascii="Times New Roman" w:hAnsi="Times New Roman" w:cs="Times New Roman"/>
          <w:sz w:val="24"/>
          <w:szCs w:val="24"/>
        </w:rPr>
        <w:t xml:space="preserve"> sampling. This study has successfully examined reviews about the safety measures of </w:t>
      </w:r>
      <w:proofErr w:type="spellStart"/>
      <w:r>
        <w:rPr>
          <w:rFonts w:ascii="Times New Roman" w:hAnsi="Times New Roman" w:cs="Times New Roman"/>
          <w:sz w:val="24"/>
          <w:szCs w:val="24"/>
        </w:rPr>
        <w:t>kavala</w:t>
      </w:r>
      <w:proofErr w:type="spellEnd"/>
      <w:r>
        <w:rPr>
          <w:rFonts w:ascii="Times New Roman" w:hAnsi="Times New Roman" w:cs="Times New Roman"/>
          <w:sz w:val="24"/>
          <w:szCs w:val="24"/>
        </w:rPr>
        <w:t xml:space="preserve"> a</w:t>
      </w:r>
      <w:r>
        <w:rPr>
          <w:rFonts w:ascii="Times New Roman" w:hAnsi="Times New Roman" w:cs="Times New Roman"/>
          <w:sz w:val="24"/>
          <w:szCs w:val="24"/>
        </w:rPr>
        <w:t xml:space="preserve">pp. </w:t>
      </w:r>
    </w:p>
    <w:p w14:paraId="61ED6838" w14:textId="77777777" w:rsidR="00F56988" w:rsidRPr="00E778DC" w:rsidRDefault="00A12A49">
      <w:pPr>
        <w:rPr>
          <w:rFonts w:ascii="Times New Roman" w:hAnsi="Times New Roman" w:cs="Times New Roman"/>
          <w:b/>
          <w:bCs/>
          <w:sz w:val="24"/>
          <w:szCs w:val="24"/>
          <w:lang w:val="en-IN"/>
        </w:rPr>
      </w:pPr>
      <w:r w:rsidRPr="00E778DC">
        <w:rPr>
          <w:rFonts w:ascii="Times New Roman" w:hAnsi="Times New Roman" w:cs="Times New Roman"/>
          <w:b/>
          <w:bCs/>
          <w:sz w:val="24"/>
          <w:szCs w:val="24"/>
        </w:rPr>
        <w:t>Target People:</w:t>
      </w:r>
    </w:p>
    <w:p w14:paraId="6BC40714"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The main target of this app is women. It is especially developed for the women to seek immediate assistance in emergency situations such as sexual harassment, kidnapping and also during natural disasters. Target people Tamil Nad</w:t>
      </w:r>
      <w:r>
        <w:rPr>
          <w:rFonts w:ascii="Times New Roman" w:hAnsi="Times New Roman" w:cs="Times New Roman"/>
          <w:sz w:val="24"/>
          <w:szCs w:val="24"/>
        </w:rPr>
        <w:t xml:space="preserve">u: Woman uses 'Kavalan App' For reporting sexual harassment, police Nabs Three. </w:t>
      </w:r>
    </w:p>
    <w:p w14:paraId="0A2C94B2" w14:textId="77777777" w:rsidR="00F56988" w:rsidRPr="00E778DC" w:rsidRDefault="00A12A49">
      <w:pPr>
        <w:rPr>
          <w:rFonts w:ascii="Times New Roman" w:hAnsi="Times New Roman" w:cs="Times New Roman"/>
          <w:b/>
          <w:bCs/>
          <w:sz w:val="24"/>
          <w:szCs w:val="24"/>
          <w:lang w:val="en-IN"/>
        </w:rPr>
      </w:pPr>
      <w:r w:rsidRPr="00E778DC">
        <w:rPr>
          <w:rFonts w:ascii="Times New Roman" w:hAnsi="Times New Roman" w:cs="Times New Roman"/>
          <w:b/>
          <w:bCs/>
          <w:sz w:val="24"/>
          <w:szCs w:val="24"/>
        </w:rPr>
        <w:t>Sample Size:</w:t>
      </w:r>
    </w:p>
    <w:p w14:paraId="6B513047" w14:textId="77777777" w:rsidR="00F56988" w:rsidRDefault="00A12A49">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Pr>
          <w:rFonts w:ascii="Times New Roman" w:hAnsi="Times New Roman" w:cs="Times New Roman"/>
          <w:sz w:val="24"/>
          <w:szCs w:val="24"/>
        </w:rPr>
        <w:t xml:space="preserve">We've took a survey from people by using google forms. We are expecting nearly 100+ response. By collecting those </w:t>
      </w:r>
      <w:proofErr w:type="gramStart"/>
      <w:r>
        <w:rPr>
          <w:rFonts w:ascii="Times New Roman" w:hAnsi="Times New Roman" w:cs="Times New Roman"/>
          <w:sz w:val="24"/>
          <w:szCs w:val="24"/>
        </w:rPr>
        <w:t>response</w:t>
      </w:r>
      <w:proofErr w:type="gramEnd"/>
      <w:r>
        <w:rPr>
          <w:rFonts w:ascii="Times New Roman" w:hAnsi="Times New Roman" w:cs="Times New Roman"/>
          <w:sz w:val="24"/>
          <w:szCs w:val="24"/>
        </w:rPr>
        <w:t xml:space="preserve"> we will actually get to know h</w:t>
      </w:r>
      <w:r>
        <w:rPr>
          <w:rFonts w:ascii="Times New Roman" w:hAnsi="Times New Roman" w:cs="Times New Roman"/>
          <w:sz w:val="24"/>
          <w:szCs w:val="24"/>
        </w:rPr>
        <w:t xml:space="preserve">ow many people are aware of women safety and also about </w:t>
      </w:r>
      <w:proofErr w:type="spellStart"/>
      <w:r>
        <w:rPr>
          <w:rFonts w:ascii="Times New Roman" w:hAnsi="Times New Roman" w:cs="Times New Roman"/>
          <w:sz w:val="24"/>
          <w:szCs w:val="24"/>
        </w:rPr>
        <w:t>kavalan</w:t>
      </w:r>
      <w:proofErr w:type="spellEnd"/>
      <w:r>
        <w:rPr>
          <w:rFonts w:ascii="Times New Roman" w:hAnsi="Times New Roman" w:cs="Times New Roman"/>
          <w:sz w:val="24"/>
          <w:szCs w:val="24"/>
        </w:rPr>
        <w:t xml:space="preserve"> app. More than 1Million people have downloaded </w:t>
      </w:r>
      <w:proofErr w:type="spellStart"/>
      <w:r>
        <w:rPr>
          <w:rFonts w:ascii="Times New Roman" w:hAnsi="Times New Roman" w:cs="Times New Roman"/>
          <w:sz w:val="24"/>
          <w:szCs w:val="24"/>
        </w:rPr>
        <w:t>kavalan</w:t>
      </w:r>
      <w:proofErr w:type="spellEnd"/>
      <w:r>
        <w:rPr>
          <w:rFonts w:ascii="Times New Roman" w:hAnsi="Times New Roman" w:cs="Times New Roman"/>
          <w:sz w:val="24"/>
          <w:szCs w:val="24"/>
        </w:rPr>
        <w:t xml:space="preserve"> app for their safety measures. This survey is not only taken to know how </w:t>
      </w:r>
      <w:r>
        <w:rPr>
          <w:rFonts w:ascii="Times New Roman" w:hAnsi="Times New Roman" w:cs="Times New Roman"/>
          <w:sz w:val="24"/>
          <w:szCs w:val="24"/>
        </w:rPr>
        <w:lastRenderedPageBreak/>
        <w:t>many people use this app, but also, it is taken for further tech</w:t>
      </w:r>
      <w:r>
        <w:rPr>
          <w:rFonts w:ascii="Times New Roman" w:hAnsi="Times New Roman" w:cs="Times New Roman"/>
          <w:sz w:val="24"/>
          <w:szCs w:val="24"/>
        </w:rPr>
        <w:t xml:space="preserve">nical improvement that can be implemented for the development of this app. </w:t>
      </w:r>
    </w:p>
    <w:p w14:paraId="24B5F5CD" w14:textId="77777777" w:rsidR="00F56988" w:rsidRPr="00E778DC" w:rsidRDefault="00A12A49">
      <w:pPr>
        <w:rPr>
          <w:rFonts w:ascii="Times New Roman" w:hAnsi="Times New Roman" w:cs="Times New Roman"/>
          <w:b/>
          <w:bCs/>
          <w:sz w:val="24"/>
          <w:szCs w:val="24"/>
          <w:lang w:val="en-IN"/>
        </w:rPr>
      </w:pPr>
      <w:r w:rsidRPr="00E778DC">
        <w:rPr>
          <w:rFonts w:ascii="Times New Roman" w:hAnsi="Times New Roman" w:cs="Times New Roman"/>
          <w:b/>
          <w:bCs/>
          <w:sz w:val="24"/>
          <w:szCs w:val="24"/>
        </w:rPr>
        <w:t>Outcome:</w:t>
      </w:r>
    </w:p>
    <w:p w14:paraId="73A3836D" w14:textId="77777777" w:rsidR="00F56988" w:rsidRDefault="00A12A49">
      <w:pPr>
        <w:rPr>
          <w:rFonts w:ascii="Times New Roman" w:hAnsi="Times New Roman" w:cs="Times New Roman"/>
          <w:b/>
          <w:bCs/>
          <w:sz w:val="28"/>
          <w:szCs w:val="28"/>
        </w:rPr>
      </w:pPr>
      <w:r>
        <w:rPr>
          <w:rFonts w:ascii="Times New Roman" w:hAnsi="Times New Roman" w:cs="Times New Roman"/>
          <w:sz w:val="24"/>
          <w:szCs w:val="24"/>
        </w:rPr>
        <w:t xml:space="preserve">        The app has been working with great pleasure. There are nearly 1M downloads in play store, so most of the population have great trust and Confidence about this </w:t>
      </w:r>
      <w:r>
        <w:rPr>
          <w:rFonts w:ascii="Times New Roman" w:hAnsi="Times New Roman" w:cs="Times New Roman"/>
          <w:sz w:val="24"/>
          <w:szCs w:val="24"/>
        </w:rPr>
        <w:t xml:space="preserve">app. Even though there are many </w:t>
      </w:r>
      <w:proofErr w:type="gramStart"/>
      <w:r>
        <w:rPr>
          <w:rFonts w:ascii="Times New Roman" w:hAnsi="Times New Roman" w:cs="Times New Roman"/>
          <w:sz w:val="24"/>
          <w:szCs w:val="24"/>
        </w:rPr>
        <w:t>implementation</w:t>
      </w:r>
      <w:proofErr w:type="gramEnd"/>
      <w:r>
        <w:rPr>
          <w:rFonts w:ascii="Times New Roman" w:hAnsi="Times New Roman" w:cs="Times New Roman"/>
          <w:sz w:val="24"/>
          <w:szCs w:val="24"/>
        </w:rPr>
        <w:t xml:space="preserve"> are to be done but this app performs well and good in each and every update.</w:t>
      </w:r>
    </w:p>
    <w:p w14:paraId="62F5D126" w14:textId="77777777" w:rsidR="00F56988" w:rsidRDefault="00F56988">
      <w:pPr>
        <w:rPr>
          <w:rFonts w:ascii="Times New Roman" w:hAnsi="Times New Roman" w:cs="Times New Roman"/>
          <w:b/>
          <w:bCs/>
          <w:sz w:val="28"/>
          <w:szCs w:val="28"/>
        </w:rPr>
      </w:pPr>
    </w:p>
    <w:p w14:paraId="0B659605" w14:textId="77777777" w:rsidR="00F56988" w:rsidRDefault="00A12A49">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5338F0EB" w14:textId="77777777" w:rsidR="00F56988" w:rsidRDefault="00F56988">
      <w:pPr>
        <w:rPr>
          <w:rFonts w:ascii="Times New Roman" w:hAnsi="Times New Roman" w:cs="Times New Roman"/>
          <w:b/>
          <w:bCs/>
          <w:sz w:val="28"/>
          <w:szCs w:val="28"/>
        </w:rPr>
      </w:pPr>
    </w:p>
    <w:p w14:paraId="4A7F3C90" w14:textId="77777777" w:rsidR="00F56988" w:rsidRDefault="00F56988">
      <w:pPr>
        <w:rPr>
          <w:rFonts w:ascii="Times New Roman" w:hAnsi="Times New Roman" w:cs="Times New Roman"/>
          <w:b/>
          <w:bCs/>
          <w:sz w:val="28"/>
          <w:szCs w:val="28"/>
        </w:rPr>
      </w:pPr>
    </w:p>
    <w:p w14:paraId="0E434E50" w14:textId="77777777" w:rsidR="00F56988" w:rsidRDefault="00F56988">
      <w:pPr>
        <w:rPr>
          <w:rFonts w:ascii="Times New Roman" w:hAnsi="Times New Roman" w:cs="Times New Roman"/>
          <w:b/>
          <w:bCs/>
          <w:sz w:val="28"/>
          <w:szCs w:val="28"/>
        </w:rPr>
      </w:pPr>
    </w:p>
    <w:p w14:paraId="471FF90D" w14:textId="77777777" w:rsidR="00F56988" w:rsidRDefault="00F56988">
      <w:pPr>
        <w:rPr>
          <w:rFonts w:ascii="Times New Roman" w:hAnsi="Times New Roman" w:cs="Times New Roman"/>
          <w:b/>
          <w:bCs/>
          <w:sz w:val="28"/>
          <w:szCs w:val="28"/>
        </w:rPr>
      </w:pPr>
    </w:p>
    <w:p w14:paraId="30A24516" w14:textId="77777777" w:rsidR="00F56988" w:rsidRDefault="00F56988">
      <w:pPr>
        <w:rPr>
          <w:rFonts w:ascii="Times New Roman" w:hAnsi="Times New Roman" w:cs="Times New Roman"/>
          <w:b/>
          <w:bCs/>
          <w:sz w:val="28"/>
          <w:szCs w:val="28"/>
        </w:rPr>
      </w:pPr>
    </w:p>
    <w:p w14:paraId="5C411CE8" w14:textId="77777777" w:rsidR="00F56988" w:rsidRDefault="00F56988">
      <w:pPr>
        <w:rPr>
          <w:rFonts w:ascii="Times New Roman" w:hAnsi="Times New Roman" w:cs="Times New Roman"/>
          <w:b/>
          <w:bCs/>
          <w:sz w:val="28"/>
          <w:szCs w:val="28"/>
        </w:rPr>
      </w:pPr>
    </w:p>
    <w:p w14:paraId="48FEC7CC" w14:textId="77777777" w:rsidR="00F56988" w:rsidRDefault="00F56988">
      <w:pPr>
        <w:rPr>
          <w:rFonts w:ascii="Times New Roman" w:hAnsi="Times New Roman" w:cs="Times New Roman"/>
          <w:b/>
          <w:bCs/>
          <w:sz w:val="28"/>
          <w:szCs w:val="28"/>
        </w:rPr>
      </w:pPr>
    </w:p>
    <w:p w14:paraId="7143BCF1" w14:textId="77777777" w:rsidR="00F56988" w:rsidRDefault="00F56988">
      <w:pPr>
        <w:rPr>
          <w:rFonts w:ascii="Times New Roman" w:hAnsi="Times New Roman" w:cs="Times New Roman"/>
          <w:b/>
          <w:bCs/>
          <w:sz w:val="28"/>
          <w:szCs w:val="28"/>
        </w:rPr>
      </w:pPr>
    </w:p>
    <w:p w14:paraId="4EB44F9A" w14:textId="77777777" w:rsidR="00F56988" w:rsidRDefault="00F56988">
      <w:pPr>
        <w:rPr>
          <w:rFonts w:ascii="Times New Roman" w:hAnsi="Times New Roman" w:cs="Times New Roman"/>
          <w:b/>
          <w:bCs/>
          <w:sz w:val="28"/>
          <w:szCs w:val="28"/>
        </w:rPr>
      </w:pPr>
    </w:p>
    <w:p w14:paraId="765EB011" w14:textId="77777777" w:rsidR="00F56988" w:rsidRDefault="00F56988">
      <w:pPr>
        <w:rPr>
          <w:rFonts w:ascii="Times New Roman" w:hAnsi="Times New Roman" w:cs="Times New Roman"/>
          <w:b/>
          <w:bCs/>
          <w:sz w:val="28"/>
          <w:szCs w:val="28"/>
        </w:rPr>
      </w:pPr>
    </w:p>
    <w:p w14:paraId="29957650" w14:textId="77777777" w:rsidR="00F56988" w:rsidRDefault="00F56988">
      <w:pPr>
        <w:rPr>
          <w:rFonts w:ascii="Times New Roman" w:hAnsi="Times New Roman" w:cs="Times New Roman"/>
          <w:b/>
          <w:bCs/>
          <w:sz w:val="28"/>
          <w:szCs w:val="28"/>
        </w:rPr>
      </w:pPr>
    </w:p>
    <w:p w14:paraId="65E89189" w14:textId="77777777" w:rsidR="00F56988" w:rsidRDefault="00F56988">
      <w:pPr>
        <w:rPr>
          <w:rFonts w:ascii="Times New Roman" w:hAnsi="Times New Roman" w:cs="Times New Roman"/>
          <w:b/>
          <w:bCs/>
          <w:sz w:val="28"/>
          <w:szCs w:val="28"/>
        </w:rPr>
      </w:pPr>
    </w:p>
    <w:p w14:paraId="262410A2" w14:textId="77777777" w:rsidR="00F56988" w:rsidRDefault="00F56988">
      <w:pPr>
        <w:rPr>
          <w:rFonts w:ascii="Times New Roman" w:hAnsi="Times New Roman" w:cs="Times New Roman"/>
          <w:b/>
          <w:bCs/>
          <w:sz w:val="28"/>
          <w:szCs w:val="28"/>
        </w:rPr>
      </w:pPr>
    </w:p>
    <w:p w14:paraId="509EE4DA" w14:textId="77777777" w:rsidR="00F56988" w:rsidRDefault="00F56988">
      <w:pPr>
        <w:rPr>
          <w:rFonts w:ascii="Times New Roman" w:hAnsi="Times New Roman" w:cs="Times New Roman"/>
          <w:b/>
          <w:bCs/>
          <w:sz w:val="28"/>
          <w:szCs w:val="28"/>
        </w:rPr>
      </w:pPr>
    </w:p>
    <w:p w14:paraId="7ABE5C67" w14:textId="77777777" w:rsidR="00F56988" w:rsidRDefault="00F56988">
      <w:pPr>
        <w:rPr>
          <w:rFonts w:ascii="Times New Roman" w:hAnsi="Times New Roman" w:cs="Times New Roman"/>
          <w:b/>
          <w:bCs/>
          <w:sz w:val="28"/>
          <w:szCs w:val="28"/>
        </w:rPr>
      </w:pPr>
    </w:p>
    <w:p w14:paraId="73EBDA1E" w14:textId="77777777" w:rsidR="00F56988" w:rsidRDefault="00A12A49">
      <w:pPr>
        <w:jc w:val="center"/>
        <w:rPr>
          <w:rFonts w:ascii="Times New Roman" w:hAnsi="Times New Roman" w:cs="Times New Roman"/>
          <w:b/>
          <w:bCs/>
          <w:sz w:val="28"/>
          <w:szCs w:val="28"/>
          <w:lang w:val="en-IN"/>
        </w:rPr>
      </w:pPr>
      <w:r>
        <w:rPr>
          <w:rFonts w:ascii="Times New Roman" w:hAnsi="Times New Roman" w:cs="Times New Roman"/>
          <w:b/>
          <w:bCs/>
          <w:sz w:val="28"/>
          <w:szCs w:val="28"/>
        </w:rPr>
        <w:t>CHAPTER 4</w:t>
      </w:r>
    </w:p>
    <w:p w14:paraId="3A1BB718" w14:textId="77777777" w:rsidR="00F56988" w:rsidRDefault="00A12A49">
      <w:pPr>
        <w:jc w:val="center"/>
        <w:rPr>
          <w:rFonts w:ascii="Times New Roman" w:hAnsi="Times New Roman" w:cs="Times New Roman"/>
          <w:b/>
          <w:bCs/>
          <w:sz w:val="28"/>
          <w:szCs w:val="28"/>
          <w:lang w:val="en-IN"/>
        </w:rPr>
      </w:pPr>
      <w:r>
        <w:rPr>
          <w:rFonts w:ascii="Times New Roman" w:hAnsi="Times New Roman" w:cs="Times New Roman"/>
          <w:b/>
          <w:bCs/>
          <w:sz w:val="28"/>
          <w:szCs w:val="28"/>
        </w:rPr>
        <w:t>SYSTEM ANALYSIS</w:t>
      </w:r>
    </w:p>
    <w:p w14:paraId="544BF9D8" w14:textId="77777777" w:rsidR="00F56988" w:rsidRDefault="00F56988">
      <w:pPr>
        <w:rPr>
          <w:rFonts w:ascii="Times New Roman" w:hAnsi="Times New Roman" w:cs="Times New Roman"/>
          <w:b/>
          <w:bCs/>
          <w:sz w:val="28"/>
          <w:szCs w:val="28"/>
        </w:rPr>
      </w:pPr>
    </w:p>
    <w:p w14:paraId="01BCC36A" w14:textId="76A7E898" w:rsidR="00F56988" w:rsidRPr="00E778DC" w:rsidRDefault="00A12A49">
      <w:pPr>
        <w:rPr>
          <w:rFonts w:ascii="Times New Roman" w:hAnsi="Times New Roman" w:cs="Times New Roman"/>
          <w:b/>
          <w:bCs/>
          <w:sz w:val="24"/>
          <w:szCs w:val="24"/>
          <w:lang w:val="en-IN"/>
        </w:rPr>
      </w:pPr>
      <w:r w:rsidRPr="00E778DC">
        <w:rPr>
          <w:rFonts w:ascii="Times New Roman" w:hAnsi="Times New Roman" w:cs="Times New Roman"/>
          <w:b/>
          <w:bCs/>
          <w:sz w:val="24"/>
          <w:szCs w:val="24"/>
        </w:rPr>
        <w:t xml:space="preserve">Objectives of the </w:t>
      </w:r>
      <w:r w:rsidR="00E778DC" w:rsidRPr="00E778DC">
        <w:rPr>
          <w:rFonts w:ascii="Times New Roman" w:hAnsi="Times New Roman" w:cs="Times New Roman"/>
          <w:b/>
          <w:bCs/>
          <w:sz w:val="24"/>
          <w:szCs w:val="24"/>
        </w:rPr>
        <w:t>S</w:t>
      </w:r>
      <w:r w:rsidRPr="00E778DC">
        <w:rPr>
          <w:rFonts w:ascii="Times New Roman" w:hAnsi="Times New Roman" w:cs="Times New Roman"/>
          <w:b/>
          <w:bCs/>
          <w:sz w:val="24"/>
          <w:szCs w:val="24"/>
        </w:rPr>
        <w:t>urvey:</w:t>
      </w:r>
    </w:p>
    <w:p w14:paraId="41A17B38" w14:textId="77777777" w:rsidR="00F56988" w:rsidRDefault="00A12A49">
      <w:pPr>
        <w:rPr>
          <w:rFonts w:ascii="Times New Roman" w:hAnsi="Times New Roman" w:cs="Times New Roman"/>
          <w:sz w:val="24"/>
          <w:szCs w:val="24"/>
          <w:lang w:val="en-IN"/>
        </w:rPr>
      </w:pPr>
      <w:r>
        <w:rPr>
          <w:rFonts w:ascii="Times New Roman" w:hAnsi="Times New Roman" w:cs="Times New Roman"/>
          <w:sz w:val="24"/>
          <w:szCs w:val="24"/>
        </w:rPr>
        <w:t xml:space="preserve">The </w:t>
      </w:r>
      <w:r>
        <w:rPr>
          <w:rFonts w:ascii="Times New Roman" w:hAnsi="Times New Roman" w:cs="Times New Roman"/>
          <w:sz w:val="24"/>
          <w:szCs w:val="24"/>
        </w:rPr>
        <w:t>main objective of the survey:</w:t>
      </w:r>
    </w:p>
    <w:p w14:paraId="6B00F8A6" w14:textId="77777777" w:rsidR="00F56988" w:rsidRDefault="00A12A49">
      <w:pPr>
        <w:pStyle w:val="ListParagraph"/>
        <w:numPr>
          <w:ilvl w:val="0"/>
          <w:numId w:val="13"/>
        </w:numPr>
        <w:rPr>
          <w:rFonts w:ascii="Times New Roman" w:hAnsi="Times New Roman" w:cs="Times New Roman"/>
          <w:sz w:val="24"/>
          <w:szCs w:val="24"/>
          <w:lang w:val="en-IN"/>
        </w:rPr>
      </w:pPr>
      <w:r>
        <w:rPr>
          <w:rFonts w:ascii="Times New Roman" w:hAnsi="Times New Roman" w:cs="Times New Roman"/>
          <w:sz w:val="24"/>
          <w:szCs w:val="24"/>
        </w:rPr>
        <w:t xml:space="preserve">     To find out the safety measures of Kavalan app. </w:t>
      </w:r>
    </w:p>
    <w:p w14:paraId="1F4FD8F7" w14:textId="77777777" w:rsidR="00F56988" w:rsidRDefault="00A12A49">
      <w:pPr>
        <w:pStyle w:val="ListParagraph"/>
        <w:numPr>
          <w:ilvl w:val="0"/>
          <w:numId w:val="14"/>
        </w:numPr>
        <w:rPr>
          <w:rFonts w:ascii="Times New Roman" w:hAnsi="Times New Roman" w:cs="Times New Roman"/>
          <w:sz w:val="24"/>
          <w:szCs w:val="24"/>
          <w:lang w:val="en-IN"/>
        </w:rPr>
      </w:pPr>
      <w:r>
        <w:rPr>
          <w:rFonts w:ascii="Times New Roman" w:hAnsi="Times New Roman" w:cs="Times New Roman"/>
          <w:sz w:val="24"/>
          <w:szCs w:val="24"/>
        </w:rPr>
        <w:lastRenderedPageBreak/>
        <w:t xml:space="preserve">     To find out the awareness among people. </w:t>
      </w:r>
    </w:p>
    <w:p w14:paraId="55433B7E" w14:textId="77777777" w:rsidR="00F56988" w:rsidRPr="00E778DC" w:rsidRDefault="00A12A49">
      <w:pPr>
        <w:rPr>
          <w:rFonts w:ascii="Times New Roman" w:hAnsi="Times New Roman" w:cs="Times New Roman"/>
          <w:b/>
          <w:bCs/>
          <w:sz w:val="24"/>
          <w:szCs w:val="24"/>
          <w:lang w:val="en-IN"/>
        </w:rPr>
      </w:pPr>
      <w:r w:rsidRPr="00E778DC">
        <w:rPr>
          <w:rFonts w:ascii="Times New Roman" w:hAnsi="Times New Roman" w:cs="Times New Roman"/>
          <w:b/>
          <w:bCs/>
          <w:sz w:val="24"/>
          <w:szCs w:val="24"/>
        </w:rPr>
        <w:t>Working method of SOS:</w:t>
      </w:r>
    </w:p>
    <w:p w14:paraId="0F4E40B8" w14:textId="77777777" w:rsidR="00F56988" w:rsidRDefault="00A12A49">
      <w:pPr>
        <w:rPr>
          <w:rFonts w:ascii="Times New Roman" w:hAnsi="Times New Roman" w:cs="Times New Roman"/>
          <w:sz w:val="24"/>
          <w:szCs w:val="24"/>
          <w:lang w:val="en-IN"/>
        </w:rPr>
      </w:pPr>
      <w:r>
        <w:rPr>
          <w:rFonts w:ascii="Times New Roman" w:hAnsi="Times New Roman" w:cs="Times New Roman"/>
          <w:sz w:val="24"/>
          <w:szCs w:val="24"/>
        </w:rPr>
        <w:t xml:space="preserve">       An SOS button will be visible on the home page. Upon pressing it, a five second countdown will b</w:t>
      </w:r>
      <w:r>
        <w:rPr>
          <w:rFonts w:ascii="Times New Roman" w:hAnsi="Times New Roman" w:cs="Times New Roman"/>
          <w:sz w:val="24"/>
          <w:szCs w:val="24"/>
        </w:rPr>
        <w:t>egin. At the end of the Countdown, the app will send the user's current location, along with a panic signal and a video recording from the back camera to the police control room. Call receivers at the master control room will alert a team of police personn</w:t>
      </w:r>
      <w:r>
        <w:rPr>
          <w:rFonts w:ascii="Times New Roman" w:hAnsi="Times New Roman" w:cs="Times New Roman"/>
          <w:sz w:val="24"/>
          <w:szCs w:val="24"/>
        </w:rPr>
        <w:t>el. The personnel will review the call and alert the relevant control room, police station or patrol team, who will reach out to the victim. The service is available 24×7.After downloading the app, you have to register by providing some basic information a</w:t>
      </w:r>
      <w:r>
        <w:rPr>
          <w:rFonts w:ascii="Times New Roman" w:hAnsi="Times New Roman" w:cs="Times New Roman"/>
          <w:sz w:val="24"/>
          <w:szCs w:val="24"/>
        </w:rPr>
        <w:t xml:space="preserve">bout you. </w:t>
      </w:r>
    </w:p>
    <w:p w14:paraId="4815948E" w14:textId="77777777" w:rsidR="00F56988" w:rsidRDefault="00A12A49">
      <w:pPr>
        <w:rPr>
          <w:rFonts w:ascii="Times New Roman" w:hAnsi="Times New Roman" w:cs="Times New Roman"/>
          <w:sz w:val="24"/>
          <w:szCs w:val="24"/>
          <w:lang w:val="en-IN"/>
        </w:rPr>
      </w:pPr>
      <w:r>
        <w:rPr>
          <w:rFonts w:ascii="Times New Roman" w:hAnsi="Times New Roman" w:cs="Times New Roman"/>
          <w:sz w:val="24"/>
          <w:szCs w:val="24"/>
        </w:rPr>
        <w:t xml:space="preserve">       Personal Mobile Number Home Address Alternate Mobile </w:t>
      </w:r>
      <w:proofErr w:type="gramStart"/>
      <w:r>
        <w:rPr>
          <w:rFonts w:ascii="Times New Roman" w:hAnsi="Times New Roman" w:cs="Times New Roman"/>
          <w:sz w:val="24"/>
          <w:szCs w:val="24"/>
        </w:rPr>
        <w:t>number</w:t>
      </w:r>
      <w:proofErr w:type="gramEnd"/>
      <w:r>
        <w:rPr>
          <w:rFonts w:ascii="Times New Roman" w:hAnsi="Times New Roman" w:cs="Times New Roman"/>
          <w:sz w:val="24"/>
          <w:szCs w:val="24"/>
        </w:rPr>
        <w:t xml:space="preserve"> E-mail Address Date of Birth Gender Details such as Mobile number, Name &amp; Relationship of any two relatives or close friends as emergency contacts, preferably living in the same </w:t>
      </w:r>
      <w:r>
        <w:rPr>
          <w:rFonts w:ascii="Times New Roman" w:hAnsi="Times New Roman" w:cs="Times New Roman"/>
          <w:sz w:val="24"/>
          <w:szCs w:val="24"/>
        </w:rPr>
        <w:t xml:space="preserve">city. Additionally, a third contact as an emergency contact may also be added. </w:t>
      </w:r>
    </w:p>
    <w:p w14:paraId="7EF0F0E3" w14:textId="26BDFFFA" w:rsidR="00F56988" w:rsidRDefault="00A12A49">
      <w:pPr>
        <w:rPr>
          <w:rFonts w:ascii="Times New Roman" w:hAnsi="Times New Roman" w:cs="Times New Roman"/>
          <w:sz w:val="24"/>
          <w:szCs w:val="24"/>
          <w:lang w:val="en-IN"/>
        </w:rPr>
      </w:pPr>
      <w:r>
        <w:rPr>
          <w:rFonts w:ascii="Times New Roman" w:hAnsi="Times New Roman" w:cs="Times New Roman"/>
          <w:sz w:val="24"/>
          <w:szCs w:val="24"/>
        </w:rPr>
        <w:t xml:space="preserve">       After entering the above details, you will receive an activation code on your registered mobile number. Please enter your activation code to complete the registration pr</w:t>
      </w:r>
      <w:r>
        <w:rPr>
          <w:rFonts w:ascii="Times New Roman" w:hAnsi="Times New Roman" w:cs="Times New Roman"/>
          <w:sz w:val="24"/>
          <w:szCs w:val="24"/>
        </w:rPr>
        <w:t xml:space="preserve">ocess. The </w:t>
      </w:r>
      <w:r w:rsidR="00E778DC">
        <w:rPr>
          <w:rFonts w:ascii="Times New Roman" w:hAnsi="Times New Roman" w:cs="Times New Roman"/>
          <w:sz w:val="24"/>
          <w:szCs w:val="24"/>
        </w:rPr>
        <w:t>Kavalan app</w:t>
      </w:r>
      <w:r>
        <w:rPr>
          <w:rFonts w:ascii="Times New Roman" w:hAnsi="Times New Roman" w:cs="Times New Roman"/>
          <w:sz w:val="24"/>
          <w:szCs w:val="24"/>
        </w:rPr>
        <w:t xml:space="preserve"> home screen will be displayed on </w:t>
      </w:r>
      <w:proofErr w:type="gramStart"/>
      <w:r>
        <w:rPr>
          <w:rFonts w:ascii="Times New Roman" w:hAnsi="Times New Roman" w:cs="Times New Roman"/>
          <w:sz w:val="24"/>
          <w:szCs w:val="24"/>
        </w:rPr>
        <w:t>you</w:t>
      </w:r>
      <w:proofErr w:type="gramEnd"/>
      <w:r>
        <w:rPr>
          <w:rFonts w:ascii="Times New Roman" w:hAnsi="Times New Roman" w:cs="Times New Roman"/>
          <w:sz w:val="24"/>
          <w:szCs w:val="24"/>
        </w:rPr>
        <w:t xml:space="preserve"> mobile phone. </w:t>
      </w:r>
    </w:p>
    <w:p w14:paraId="7C56247B" w14:textId="77777777" w:rsidR="00F56988" w:rsidRPr="00E778DC" w:rsidRDefault="00A12A49">
      <w:pPr>
        <w:rPr>
          <w:rFonts w:ascii="Times New Roman" w:hAnsi="Times New Roman" w:cs="Times New Roman"/>
          <w:b/>
          <w:sz w:val="24"/>
          <w:szCs w:val="24"/>
          <w:lang w:val="en-IN"/>
        </w:rPr>
      </w:pPr>
      <w:r w:rsidRPr="00E778DC">
        <w:rPr>
          <w:rFonts w:ascii="Times New Roman" w:hAnsi="Times New Roman" w:cs="Times New Roman"/>
          <w:b/>
          <w:sz w:val="24"/>
          <w:szCs w:val="24"/>
        </w:rPr>
        <w:t>Downloading Method:</w:t>
      </w:r>
    </w:p>
    <w:p w14:paraId="0FC271CE" w14:textId="460B9BDB" w:rsidR="00F56988" w:rsidRDefault="00A12A49">
      <w:pPr>
        <w:rPr>
          <w:rFonts w:ascii="Times New Roman" w:hAnsi="Times New Roman" w:cs="Times New Roman"/>
          <w:sz w:val="24"/>
          <w:szCs w:val="24"/>
          <w:lang w:val="en-IN"/>
        </w:rPr>
      </w:pPr>
      <w:r>
        <w:rPr>
          <w:rFonts w:ascii="Times New Roman" w:hAnsi="Times New Roman" w:cs="Times New Roman"/>
          <w:sz w:val="24"/>
          <w:szCs w:val="24"/>
        </w:rPr>
        <w:t xml:space="preserve">       Residents of Tamil Nadu can download the app. The police especially encourage </w:t>
      </w:r>
      <w:r w:rsidR="00E778DC">
        <w:rPr>
          <w:rFonts w:ascii="Times New Roman" w:hAnsi="Times New Roman" w:cs="Times New Roman"/>
          <w:sz w:val="24"/>
          <w:szCs w:val="24"/>
        </w:rPr>
        <w:t>w</w:t>
      </w:r>
      <w:r>
        <w:rPr>
          <w:rFonts w:ascii="Times New Roman" w:hAnsi="Times New Roman" w:cs="Times New Roman"/>
          <w:sz w:val="24"/>
          <w:szCs w:val="24"/>
        </w:rPr>
        <w:t>omen and the elderly to use the app. Android and iOS versions of the</w:t>
      </w:r>
      <w:r w:rsidR="00E778DC">
        <w:rPr>
          <w:rFonts w:ascii="Times New Roman" w:hAnsi="Times New Roman" w:cs="Times New Roman"/>
          <w:sz w:val="24"/>
          <w:szCs w:val="24"/>
        </w:rPr>
        <w:t xml:space="preserve"> </w:t>
      </w:r>
      <w:r>
        <w:rPr>
          <w:rFonts w:ascii="Times New Roman" w:hAnsi="Times New Roman" w:cs="Times New Roman"/>
          <w:sz w:val="24"/>
          <w:szCs w:val="24"/>
        </w:rPr>
        <w:t>app are a</w:t>
      </w:r>
      <w:r>
        <w:rPr>
          <w:rFonts w:ascii="Times New Roman" w:hAnsi="Times New Roman" w:cs="Times New Roman"/>
          <w:sz w:val="24"/>
          <w:szCs w:val="24"/>
        </w:rPr>
        <w:t xml:space="preserve">vailable. </w:t>
      </w:r>
    </w:p>
    <w:p w14:paraId="3194ADB3" w14:textId="127C7E10" w:rsidR="00F56988" w:rsidRPr="00E778DC" w:rsidRDefault="00A12A49">
      <w:pPr>
        <w:rPr>
          <w:rFonts w:ascii="Times New Roman" w:hAnsi="Times New Roman" w:cs="Times New Roman"/>
          <w:sz w:val="24"/>
          <w:szCs w:val="24"/>
          <w:lang w:val="en-IN"/>
        </w:rPr>
      </w:pPr>
      <w:r w:rsidRPr="00E778DC">
        <w:rPr>
          <w:rFonts w:ascii="Times New Roman" w:hAnsi="Times New Roman" w:cs="Times New Roman"/>
          <w:b/>
          <w:bCs/>
          <w:sz w:val="24"/>
          <w:szCs w:val="24"/>
        </w:rPr>
        <w:t xml:space="preserve">Seek </w:t>
      </w:r>
      <w:r w:rsidR="00E778DC">
        <w:rPr>
          <w:rFonts w:ascii="Times New Roman" w:hAnsi="Times New Roman" w:cs="Times New Roman"/>
          <w:b/>
          <w:bCs/>
          <w:sz w:val="24"/>
          <w:szCs w:val="24"/>
        </w:rPr>
        <w:t>D</w:t>
      </w:r>
      <w:r w:rsidRPr="00E778DC">
        <w:rPr>
          <w:rFonts w:ascii="Times New Roman" w:hAnsi="Times New Roman" w:cs="Times New Roman"/>
          <w:b/>
          <w:bCs/>
          <w:sz w:val="24"/>
          <w:szCs w:val="24"/>
        </w:rPr>
        <w:t>etails</w:t>
      </w:r>
      <w:r w:rsidRPr="00E778DC">
        <w:rPr>
          <w:rFonts w:ascii="Times New Roman" w:hAnsi="Times New Roman" w:cs="Times New Roman"/>
          <w:sz w:val="24"/>
          <w:szCs w:val="24"/>
        </w:rPr>
        <w:t>:</w:t>
      </w:r>
    </w:p>
    <w:p w14:paraId="2FD878E8" w14:textId="77777777" w:rsidR="00F56988" w:rsidRDefault="00A12A49">
      <w:pPr>
        <w:rPr>
          <w:rFonts w:ascii="Times New Roman" w:hAnsi="Times New Roman" w:cs="Times New Roman"/>
          <w:sz w:val="24"/>
          <w:szCs w:val="24"/>
          <w:lang w:val="en-IN"/>
        </w:rPr>
      </w:pPr>
      <w:r>
        <w:rPr>
          <w:rFonts w:ascii="Times New Roman" w:hAnsi="Times New Roman" w:cs="Times New Roman"/>
          <w:sz w:val="24"/>
          <w:szCs w:val="24"/>
        </w:rPr>
        <w:t xml:space="preserve">       Users must provide their mobile phone number, address, date of birth and gender to register. The app seeks a wide range of permissions to make and manage phone calls, access contacts, view SMS messages, take pictures, record</w:t>
      </w:r>
      <w:r>
        <w:rPr>
          <w:rFonts w:ascii="Times New Roman" w:hAnsi="Times New Roman" w:cs="Times New Roman"/>
          <w:sz w:val="24"/>
          <w:szCs w:val="24"/>
        </w:rPr>
        <w:t xml:space="preserve"> video and audio, view device location and access photos and files. </w:t>
      </w:r>
    </w:p>
    <w:p w14:paraId="1EA31DB2" w14:textId="5152A6C9" w:rsidR="00F56988" w:rsidRPr="00E778DC" w:rsidRDefault="00A12A49">
      <w:pPr>
        <w:rPr>
          <w:rFonts w:ascii="Times New Roman" w:hAnsi="Times New Roman" w:cs="Times New Roman"/>
          <w:b/>
          <w:bCs/>
          <w:sz w:val="24"/>
          <w:szCs w:val="24"/>
          <w:lang w:val="en-IN"/>
        </w:rPr>
      </w:pPr>
      <w:r w:rsidRPr="00E778DC">
        <w:rPr>
          <w:rFonts w:ascii="Times New Roman" w:hAnsi="Times New Roman" w:cs="Times New Roman"/>
          <w:b/>
          <w:bCs/>
          <w:sz w:val="24"/>
          <w:szCs w:val="24"/>
        </w:rPr>
        <w:t xml:space="preserve">Secured </w:t>
      </w:r>
      <w:r w:rsidRPr="00E778DC">
        <w:rPr>
          <w:rFonts w:ascii="Times New Roman" w:hAnsi="Times New Roman" w:cs="Times New Roman"/>
          <w:b/>
          <w:bCs/>
          <w:sz w:val="24"/>
          <w:szCs w:val="24"/>
        </w:rPr>
        <w:t>Data</w:t>
      </w:r>
      <w:r w:rsidRPr="00E778DC">
        <w:rPr>
          <w:rFonts w:ascii="Times New Roman" w:hAnsi="Times New Roman" w:cs="Times New Roman"/>
          <w:b/>
          <w:bCs/>
          <w:sz w:val="24"/>
          <w:szCs w:val="24"/>
        </w:rPr>
        <w:t>:</w:t>
      </w:r>
    </w:p>
    <w:p w14:paraId="72B6FF17"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While there </w:t>
      </w:r>
      <w:proofErr w:type="gramStart"/>
      <w:r>
        <w:rPr>
          <w:rFonts w:ascii="Times New Roman" w:hAnsi="Times New Roman" w:cs="Times New Roman"/>
          <w:sz w:val="24"/>
          <w:szCs w:val="24"/>
        </w:rPr>
        <w:t>have</w:t>
      </w:r>
      <w:proofErr w:type="gramEnd"/>
      <w:r>
        <w:rPr>
          <w:rFonts w:ascii="Times New Roman" w:hAnsi="Times New Roman" w:cs="Times New Roman"/>
          <w:sz w:val="24"/>
          <w:szCs w:val="24"/>
        </w:rPr>
        <w:t xml:space="preserve"> been concern over the safety of user details, the police have clarified that the details are gathered only to reach out to the users and the data will be stored securely. </w:t>
      </w:r>
    </w:p>
    <w:p w14:paraId="716515DB" w14:textId="77777777" w:rsidR="00F56988" w:rsidRDefault="00F56988">
      <w:pPr>
        <w:rPr>
          <w:rFonts w:ascii="Times New Roman" w:hAnsi="Times New Roman" w:cs="Times New Roman"/>
          <w:b/>
          <w:sz w:val="28"/>
          <w:szCs w:val="24"/>
        </w:rPr>
      </w:pPr>
    </w:p>
    <w:p w14:paraId="4E04602E" w14:textId="77777777" w:rsidR="00F56988" w:rsidRPr="00E778DC" w:rsidRDefault="00A12A49">
      <w:pPr>
        <w:rPr>
          <w:rFonts w:ascii="Times New Roman" w:hAnsi="Times New Roman" w:cs="Times New Roman"/>
          <w:b/>
          <w:sz w:val="24"/>
          <w:szCs w:val="24"/>
        </w:rPr>
      </w:pPr>
      <w:r w:rsidRPr="00E778DC">
        <w:rPr>
          <w:rFonts w:ascii="Times New Roman" w:hAnsi="Times New Roman" w:cs="Times New Roman"/>
          <w:b/>
          <w:sz w:val="24"/>
          <w:szCs w:val="24"/>
        </w:rPr>
        <w:t>Data of Survey:</w:t>
      </w:r>
    </w:p>
    <w:p w14:paraId="18EA94AA" w14:textId="77777777" w:rsidR="00F56988" w:rsidRDefault="00A12A49">
      <w:pPr>
        <w:rPr>
          <w:rFonts w:ascii="Times New Roman" w:hAnsi="Times New Roman" w:cs="Times New Roman"/>
          <w:sz w:val="24"/>
          <w:szCs w:val="24"/>
          <w:lang w:val="en-IN"/>
        </w:rPr>
      </w:pPr>
      <w:r>
        <w:rPr>
          <w:rFonts w:ascii="Times New Roman" w:hAnsi="Times New Roman" w:cs="Times New Roman"/>
          <w:sz w:val="24"/>
          <w:szCs w:val="24"/>
        </w:rPr>
        <w:t xml:space="preserve">       The survey is collected through Google form</w:t>
      </w:r>
      <w:r>
        <w:rPr>
          <w:rFonts w:ascii="Times New Roman" w:hAnsi="Times New Roman" w:cs="Times New Roman"/>
          <w:sz w:val="24"/>
          <w:szCs w:val="24"/>
        </w:rPr>
        <w:t>s from 100 people in our specific area such as women, college students, working women, Working Men.</w:t>
      </w:r>
    </w:p>
    <w:p w14:paraId="57148AD1" w14:textId="6AFE08A9" w:rsidR="00F56988" w:rsidRDefault="00F56988">
      <w:pPr>
        <w:rPr>
          <w:rFonts w:ascii="Times New Roman" w:hAnsi="Times New Roman" w:cs="Times New Roman"/>
          <w:b/>
          <w:bCs/>
          <w:sz w:val="28"/>
          <w:szCs w:val="28"/>
          <w:lang w:val="en-IN"/>
        </w:rPr>
      </w:pPr>
    </w:p>
    <w:tbl>
      <w:tblPr>
        <w:tblW w:w="7785" w:type="dxa"/>
        <w:tblCellMar>
          <w:left w:w="0" w:type="dxa"/>
          <w:right w:w="0" w:type="dxa"/>
        </w:tblCellMar>
        <w:tblLook w:val="04A0" w:firstRow="1" w:lastRow="0" w:firstColumn="1" w:lastColumn="0" w:noHBand="0" w:noVBand="1"/>
      </w:tblPr>
      <w:tblGrid>
        <w:gridCol w:w="861"/>
        <w:gridCol w:w="3144"/>
        <w:gridCol w:w="1890"/>
        <w:gridCol w:w="1890"/>
      </w:tblGrid>
      <w:tr w:rsidR="007660A2" w:rsidRPr="00EE4C3C" w14:paraId="49A5A894" w14:textId="77777777" w:rsidTr="00281F4B">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4D8EAA0" w14:textId="77777777" w:rsidR="00EE4C3C" w:rsidRPr="00EE4C3C" w:rsidRDefault="00EE4C3C" w:rsidP="007660A2">
            <w:pPr>
              <w:spacing w:after="0" w:line="240" w:lineRule="auto"/>
              <w:jc w:val="center"/>
              <w:rPr>
                <w:rFonts w:ascii="Times New Roman" w:eastAsia="Times New Roman" w:hAnsi="Times New Roman" w:cs="Times New Roman"/>
                <w:b/>
                <w:bCs/>
                <w:sz w:val="24"/>
                <w:szCs w:val="24"/>
              </w:rPr>
            </w:pPr>
            <w:r w:rsidRPr="00EE4C3C">
              <w:rPr>
                <w:rFonts w:ascii="Times New Roman" w:eastAsia="Times New Roman" w:hAnsi="Times New Roman" w:cs="Times New Roman"/>
                <w:b/>
                <w:bCs/>
                <w:sz w:val="24"/>
                <w:szCs w:val="24"/>
              </w:rPr>
              <w:t>No</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0ADA94E" w14:textId="77777777" w:rsidR="00EE4C3C" w:rsidRPr="00EE4C3C" w:rsidRDefault="00EE4C3C" w:rsidP="007660A2">
            <w:pPr>
              <w:spacing w:after="0" w:line="240" w:lineRule="auto"/>
              <w:jc w:val="center"/>
              <w:rPr>
                <w:rFonts w:ascii="Times New Roman" w:eastAsia="Times New Roman" w:hAnsi="Times New Roman" w:cs="Times New Roman"/>
                <w:b/>
                <w:bCs/>
                <w:sz w:val="24"/>
                <w:szCs w:val="24"/>
              </w:rPr>
            </w:pPr>
            <w:r w:rsidRPr="00EE4C3C">
              <w:rPr>
                <w:rFonts w:ascii="Times New Roman" w:eastAsia="Times New Roman" w:hAnsi="Times New Roman" w:cs="Times New Roman"/>
                <w:b/>
                <w:bCs/>
                <w:sz w:val="24"/>
                <w:szCs w:val="24"/>
              </w:rPr>
              <w:t>Name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145037C" w14:textId="77777777" w:rsidR="00EE4C3C" w:rsidRPr="00EE4C3C" w:rsidRDefault="00EE4C3C" w:rsidP="007660A2">
            <w:pPr>
              <w:spacing w:after="0" w:line="240" w:lineRule="auto"/>
              <w:jc w:val="center"/>
              <w:rPr>
                <w:rFonts w:ascii="Times New Roman" w:eastAsia="Times New Roman" w:hAnsi="Times New Roman" w:cs="Times New Roman"/>
                <w:b/>
                <w:bCs/>
                <w:sz w:val="24"/>
                <w:szCs w:val="24"/>
              </w:rPr>
            </w:pPr>
            <w:r w:rsidRPr="00EE4C3C">
              <w:rPr>
                <w:rFonts w:ascii="Times New Roman" w:eastAsia="Times New Roman" w:hAnsi="Times New Roman" w:cs="Times New Roman"/>
                <w:b/>
                <w:bCs/>
                <w:sz w:val="24"/>
                <w:szCs w:val="24"/>
              </w:rPr>
              <w:t>Gender</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FA35FF9" w14:textId="77777777" w:rsidR="00EE4C3C" w:rsidRPr="00EE4C3C" w:rsidRDefault="00EE4C3C" w:rsidP="007660A2">
            <w:pPr>
              <w:spacing w:after="0" w:line="240" w:lineRule="auto"/>
              <w:jc w:val="center"/>
              <w:rPr>
                <w:rFonts w:ascii="Times New Roman" w:eastAsia="Times New Roman" w:hAnsi="Times New Roman" w:cs="Times New Roman"/>
                <w:b/>
                <w:bCs/>
                <w:sz w:val="24"/>
                <w:szCs w:val="24"/>
              </w:rPr>
            </w:pPr>
            <w:r w:rsidRPr="00EE4C3C">
              <w:rPr>
                <w:rFonts w:ascii="Times New Roman" w:eastAsia="Times New Roman" w:hAnsi="Times New Roman" w:cs="Times New Roman"/>
                <w:b/>
                <w:bCs/>
                <w:sz w:val="24"/>
                <w:szCs w:val="24"/>
              </w:rPr>
              <w:t>Designation</w:t>
            </w:r>
          </w:p>
        </w:tc>
      </w:tr>
      <w:tr w:rsidR="007660A2" w:rsidRPr="00EE4C3C" w14:paraId="5FE5DE9B" w14:textId="77777777" w:rsidTr="009C7BCA">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34101E4" w14:textId="77777777" w:rsidR="00EE4C3C" w:rsidRPr="00EE4C3C" w:rsidRDefault="00EE4C3C" w:rsidP="007660A2">
            <w:pPr>
              <w:spacing w:after="0" w:line="240" w:lineRule="auto"/>
              <w:jc w:val="center"/>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1</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FF276A6"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JESSICA.K.M</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3BE8AA8"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FDA2C65"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22063D07" w14:textId="77777777" w:rsidTr="009C7BCA">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099B7D4" w14:textId="22CCE9A1"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2</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42DF97C"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proofErr w:type="gramStart"/>
            <w:r w:rsidRPr="00EE4C3C">
              <w:rPr>
                <w:rFonts w:ascii="Times New Roman" w:eastAsia="Times New Roman" w:hAnsi="Times New Roman" w:cs="Times New Roman"/>
                <w:sz w:val="24"/>
                <w:szCs w:val="24"/>
              </w:rPr>
              <w:t>A.Nancy</w:t>
            </w:r>
            <w:proofErr w:type="spellEnd"/>
            <w:proofErr w:type="gramEnd"/>
            <w:r w:rsidRPr="00EE4C3C">
              <w:rPr>
                <w:rFonts w:ascii="Times New Roman" w:eastAsia="Times New Roman" w:hAnsi="Times New Roman" w:cs="Times New Roman"/>
                <w:sz w:val="24"/>
                <w:szCs w:val="24"/>
              </w:rPr>
              <w:t xml:space="preserve"> Esthar</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2C8F01A"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1AFD836"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406286CD" w14:textId="77777777" w:rsidTr="009C7BCA">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45FEBDD" w14:textId="2A2B8A93"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3</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EE87193"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 xml:space="preserve">E. Aarthi </w:t>
            </w:r>
            <w:proofErr w:type="spellStart"/>
            <w:r w:rsidRPr="00EE4C3C">
              <w:rPr>
                <w:rFonts w:ascii="Times New Roman" w:eastAsia="Times New Roman" w:hAnsi="Times New Roman" w:cs="Times New Roman"/>
                <w:sz w:val="24"/>
                <w:szCs w:val="24"/>
              </w:rPr>
              <w:t>Juvanitta</w:t>
            </w:r>
            <w:proofErr w:type="spell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659EAA5"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28B9868"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4E699C6E" w14:textId="77777777" w:rsidTr="009C7BCA">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EDA4915" w14:textId="636FEF02"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lastRenderedPageBreak/>
              <w:t>4</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732769B"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Kavya Joan A</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5FCF931"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4F0A151"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45CC1AAA" w14:textId="77777777" w:rsidTr="009C7BCA">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4A3197A" w14:textId="5831161D"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5</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0153E47"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Josephine Rani V</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A030549"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0EE6CAE"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50A75401" w14:textId="77777777" w:rsidTr="009C7BCA">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227C23A" w14:textId="59C2D2A9"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6</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A52F614"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r w:rsidRPr="00EE4C3C">
              <w:rPr>
                <w:rFonts w:ascii="Times New Roman" w:eastAsia="Times New Roman" w:hAnsi="Times New Roman" w:cs="Times New Roman"/>
                <w:sz w:val="24"/>
                <w:szCs w:val="24"/>
              </w:rPr>
              <w:t>Sivasangari</w:t>
            </w:r>
            <w:proofErr w:type="spellEnd"/>
            <w:r w:rsidRPr="00EE4C3C">
              <w:rPr>
                <w:rFonts w:ascii="Times New Roman" w:eastAsia="Times New Roman" w:hAnsi="Times New Roman" w:cs="Times New Roman"/>
                <w:sz w:val="24"/>
                <w:szCs w:val="24"/>
              </w:rPr>
              <w:t xml:space="preserve"> G</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BB709ED"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8048677"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0C8CB6FE" w14:textId="77777777" w:rsidTr="009C7BCA">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3E4E7CDC" w14:textId="2218938F"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7</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418DD3C"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 xml:space="preserve">T </w:t>
            </w:r>
            <w:proofErr w:type="spellStart"/>
            <w:r w:rsidRPr="00EE4C3C">
              <w:rPr>
                <w:rFonts w:ascii="Times New Roman" w:eastAsia="Times New Roman" w:hAnsi="Times New Roman" w:cs="Times New Roman"/>
                <w:sz w:val="24"/>
                <w:szCs w:val="24"/>
              </w:rPr>
              <w:t>Deepalakshmi</w:t>
            </w:r>
            <w:proofErr w:type="spell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8EC346B"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8A3BCC0"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680B7B79" w14:textId="77777777" w:rsidTr="009C7BCA">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0D54EC51" w14:textId="23E19996"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8</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DFAA231"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r w:rsidRPr="00EE4C3C">
              <w:rPr>
                <w:rFonts w:ascii="Times New Roman" w:eastAsia="Times New Roman" w:hAnsi="Times New Roman" w:cs="Times New Roman"/>
                <w:sz w:val="24"/>
                <w:szCs w:val="24"/>
              </w:rPr>
              <w:t>Divya.B</w:t>
            </w:r>
            <w:proofErr w:type="spell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32CDF35"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B7BD0F1"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19EA2E76" w14:textId="77777777" w:rsidTr="009C7BCA">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1B8CCD91" w14:textId="20CDD1A8"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9</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3B6E9C7"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proofErr w:type="gramStart"/>
            <w:r w:rsidRPr="00EE4C3C">
              <w:rPr>
                <w:rFonts w:ascii="Times New Roman" w:eastAsia="Times New Roman" w:hAnsi="Times New Roman" w:cs="Times New Roman"/>
                <w:sz w:val="24"/>
                <w:szCs w:val="24"/>
              </w:rPr>
              <w:t>P.Gayathri</w:t>
            </w:r>
            <w:proofErr w:type="spellEnd"/>
            <w:proofErr w:type="gramEnd"/>
            <w:r w:rsidRPr="00EE4C3C">
              <w:rPr>
                <w:rFonts w:ascii="Times New Roman" w:eastAsia="Times New Roman" w:hAnsi="Times New Roman" w:cs="Times New Roman"/>
                <w:sz w:val="24"/>
                <w:szCs w:val="24"/>
              </w:rPr>
              <w:t xml:space="preserve"> </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B333051"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5D14FAC"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015D76E1" w14:textId="77777777" w:rsidTr="009C7BCA">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48052874" w14:textId="12F0DC6C"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10</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8EDBDD7"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 xml:space="preserve">Dhivyabharathi C </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3989076"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EEAD0EA"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38CEC4E4" w14:textId="77777777" w:rsidTr="009C7BCA">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79A64F5B" w14:textId="3D44CC2A"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11</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C3F4A0C"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r w:rsidRPr="00EE4C3C">
              <w:rPr>
                <w:rFonts w:ascii="Times New Roman" w:eastAsia="Times New Roman" w:hAnsi="Times New Roman" w:cs="Times New Roman"/>
                <w:sz w:val="24"/>
                <w:szCs w:val="24"/>
              </w:rPr>
              <w:t>L.Basti</w:t>
            </w:r>
            <w:proofErr w:type="spellEnd"/>
            <w:r w:rsidRPr="00EE4C3C">
              <w:rPr>
                <w:rFonts w:ascii="Times New Roman" w:eastAsia="Times New Roman" w:hAnsi="Times New Roman" w:cs="Times New Roman"/>
                <w:sz w:val="24"/>
                <w:szCs w:val="24"/>
              </w:rPr>
              <w:t xml:space="preserve"> </w:t>
            </w:r>
            <w:proofErr w:type="spellStart"/>
            <w:r w:rsidRPr="00EE4C3C">
              <w:rPr>
                <w:rFonts w:ascii="Times New Roman" w:eastAsia="Times New Roman" w:hAnsi="Times New Roman" w:cs="Times New Roman"/>
                <w:sz w:val="24"/>
                <w:szCs w:val="24"/>
              </w:rPr>
              <w:t>abitha</w:t>
            </w:r>
            <w:proofErr w:type="spell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3089AA2"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C20FE76"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18DFB57B" w14:textId="77777777" w:rsidTr="009C7BCA">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6F64385D" w14:textId="13593230"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12</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2D34A4F"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 xml:space="preserve">Dafny </w:t>
            </w:r>
            <w:proofErr w:type="spellStart"/>
            <w:r w:rsidRPr="00EE4C3C">
              <w:rPr>
                <w:rFonts w:ascii="Times New Roman" w:eastAsia="Times New Roman" w:hAnsi="Times New Roman" w:cs="Times New Roman"/>
                <w:sz w:val="24"/>
                <w:szCs w:val="24"/>
              </w:rPr>
              <w:t>kiruba</w:t>
            </w:r>
            <w:proofErr w:type="spellEnd"/>
            <w:r w:rsidRPr="00EE4C3C">
              <w:rPr>
                <w:rFonts w:ascii="Times New Roman" w:eastAsia="Times New Roman" w:hAnsi="Times New Roman" w:cs="Times New Roman"/>
                <w:sz w:val="24"/>
                <w:szCs w:val="24"/>
              </w:rPr>
              <w:t>. J</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ED6A2B9"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B2D6DF1"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25531F03" w14:textId="77777777" w:rsidTr="009C7BCA">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5941FE22" w14:textId="5FE7277D"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13</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53BF3F02"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Gayathri. M</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AE115B4"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580A7C65"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137E5EFF" w14:textId="77777777" w:rsidTr="009C7BCA">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00D97449" w14:textId="41E2CE43"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14</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14EBEDB"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r w:rsidRPr="00EE4C3C">
              <w:rPr>
                <w:rFonts w:ascii="Times New Roman" w:eastAsia="Times New Roman" w:hAnsi="Times New Roman" w:cs="Times New Roman"/>
                <w:sz w:val="24"/>
                <w:szCs w:val="24"/>
              </w:rPr>
              <w:t>Josphin</w:t>
            </w:r>
            <w:proofErr w:type="spell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4FCA317"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5B096BEE"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6D9E6660" w14:textId="77777777" w:rsidTr="009C7BCA">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720F0A0A" w14:textId="350FB0BD"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15</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60124AF"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 xml:space="preserve">Deepthi </w:t>
            </w:r>
            <w:proofErr w:type="spellStart"/>
            <w:proofErr w:type="gramStart"/>
            <w:r w:rsidRPr="00EE4C3C">
              <w:rPr>
                <w:rFonts w:ascii="Times New Roman" w:eastAsia="Times New Roman" w:hAnsi="Times New Roman" w:cs="Times New Roman"/>
                <w:sz w:val="24"/>
                <w:szCs w:val="24"/>
              </w:rPr>
              <w:t>shree.N</w:t>
            </w:r>
            <w:proofErr w:type="spellEnd"/>
            <w:proofErr w:type="gram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4E91B93"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DD3B39C"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77C0F6B6" w14:textId="77777777" w:rsidTr="009C7BCA">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70CA50B5" w14:textId="35FC18AE"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16</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C8715E2"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r w:rsidRPr="00EE4C3C">
              <w:rPr>
                <w:rFonts w:ascii="Times New Roman" w:eastAsia="Times New Roman" w:hAnsi="Times New Roman" w:cs="Times New Roman"/>
                <w:sz w:val="24"/>
                <w:szCs w:val="24"/>
              </w:rPr>
              <w:t>Deepa.T</w:t>
            </w:r>
            <w:proofErr w:type="spell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55F48C3"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3770328"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7380B086" w14:textId="77777777" w:rsidTr="009C7BCA">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40C59483" w14:textId="234B92C5"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17</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6DF2ABF"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Dinesh</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A77D453"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2196692"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Working Men</w:t>
            </w:r>
          </w:p>
        </w:tc>
      </w:tr>
      <w:tr w:rsidR="007660A2" w:rsidRPr="00EE4C3C" w14:paraId="228288EB" w14:textId="77777777" w:rsidTr="009C7BCA">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2B00FB71" w14:textId="254A54F4"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18</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5FBAF424"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r w:rsidRPr="00EE4C3C">
              <w:rPr>
                <w:rFonts w:ascii="Times New Roman" w:eastAsia="Times New Roman" w:hAnsi="Times New Roman" w:cs="Times New Roman"/>
                <w:sz w:val="24"/>
                <w:szCs w:val="24"/>
              </w:rPr>
              <w:t>Naveena.P</w:t>
            </w:r>
            <w:proofErr w:type="spell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234FDF8"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5FFD45B"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6BE828EC" w14:textId="77777777" w:rsidTr="009C7BCA">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04CB5B65" w14:textId="2FA9CFC3"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19</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87DD1C4"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 xml:space="preserve">C.JANANI </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5DE4F5C9"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3B618F4"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398AAED5" w14:textId="77777777" w:rsidTr="009C7BCA">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4476CF3C" w14:textId="20942B62"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20</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CF9010C"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proofErr w:type="gramStart"/>
            <w:r w:rsidRPr="00EE4C3C">
              <w:rPr>
                <w:rFonts w:ascii="Times New Roman" w:eastAsia="Times New Roman" w:hAnsi="Times New Roman" w:cs="Times New Roman"/>
                <w:sz w:val="24"/>
                <w:szCs w:val="24"/>
              </w:rPr>
              <w:t>R.Priyadharshini</w:t>
            </w:r>
            <w:proofErr w:type="spellEnd"/>
            <w:proofErr w:type="gram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7A9F171"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DA04BD9"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08DEF6B0" w14:textId="77777777" w:rsidTr="009C7BCA">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1861E38B" w14:textId="6F510346"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21</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E630DE1"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ARUNKAVIYARASAN S</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9186E65"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94FE3B1"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04D86CBB" w14:textId="77777777" w:rsidTr="009C7BCA">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6CAA7B4D" w14:textId="11F788DF"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22</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349301B"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r w:rsidRPr="00EE4C3C">
              <w:rPr>
                <w:rFonts w:ascii="Times New Roman" w:eastAsia="Times New Roman" w:hAnsi="Times New Roman" w:cs="Times New Roman"/>
                <w:sz w:val="24"/>
                <w:szCs w:val="24"/>
              </w:rPr>
              <w:t>Janani.A</w:t>
            </w:r>
            <w:proofErr w:type="spellEnd"/>
            <w:r w:rsidRPr="00EE4C3C">
              <w:rPr>
                <w:rFonts w:ascii="Times New Roman" w:eastAsia="Times New Roman" w:hAnsi="Times New Roman" w:cs="Times New Roman"/>
                <w:sz w:val="24"/>
                <w:szCs w:val="24"/>
              </w:rPr>
              <w:t xml:space="preserve"> </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9C774D2"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3D95D2D"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7B77D7EC" w14:textId="77777777" w:rsidTr="00D26C7D">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7DCFEC31" w14:textId="604A90FA"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23</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CA4FEBA"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proofErr w:type="gramStart"/>
            <w:r w:rsidRPr="00EE4C3C">
              <w:rPr>
                <w:rFonts w:ascii="Times New Roman" w:eastAsia="Times New Roman" w:hAnsi="Times New Roman" w:cs="Times New Roman"/>
                <w:sz w:val="24"/>
                <w:szCs w:val="24"/>
              </w:rPr>
              <w:t>A.saranya</w:t>
            </w:r>
            <w:proofErr w:type="spellEnd"/>
            <w:proofErr w:type="gram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50CCE0D7"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5EDA6594"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221CAF23" w14:textId="77777777" w:rsidTr="00D26C7D">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3FA36DEC" w14:textId="27A8A8FA"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24</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BBCD3DE"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 xml:space="preserve">Sariga </w:t>
            </w:r>
            <w:proofErr w:type="spellStart"/>
            <w:r w:rsidRPr="00EE4C3C">
              <w:rPr>
                <w:rFonts w:ascii="Times New Roman" w:eastAsia="Times New Roman" w:hAnsi="Times New Roman" w:cs="Times New Roman"/>
                <w:sz w:val="24"/>
                <w:szCs w:val="24"/>
              </w:rPr>
              <w:t>saravana</w:t>
            </w:r>
            <w:proofErr w:type="spellEnd"/>
            <w:r w:rsidRPr="00EE4C3C">
              <w:rPr>
                <w:rFonts w:ascii="Times New Roman" w:eastAsia="Times New Roman" w:hAnsi="Times New Roman" w:cs="Times New Roman"/>
                <w:sz w:val="24"/>
                <w:szCs w:val="24"/>
              </w:rPr>
              <w:t xml:space="preserve"> </w:t>
            </w:r>
            <w:proofErr w:type="spellStart"/>
            <w:r w:rsidRPr="00EE4C3C">
              <w:rPr>
                <w:rFonts w:ascii="Times New Roman" w:eastAsia="Times New Roman" w:hAnsi="Times New Roman" w:cs="Times New Roman"/>
                <w:sz w:val="24"/>
                <w:szCs w:val="24"/>
              </w:rPr>
              <w:t>kumar</w:t>
            </w:r>
            <w:proofErr w:type="spell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618E363"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53D80AA1"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0601F84A" w14:textId="77777777" w:rsidTr="00D26C7D">
        <w:trPr>
          <w:trHeight w:val="315"/>
        </w:trPr>
        <w:tc>
          <w:tcPr>
            <w:tcW w:w="861" w:type="dxa"/>
            <w:tcBorders>
              <w:top w:val="double" w:sz="4" w:space="0" w:color="auto"/>
              <w:left w:val="double" w:sz="4" w:space="0" w:color="auto"/>
              <w:bottom w:val="single" w:sz="6" w:space="0" w:color="CCCCCC"/>
              <w:right w:val="double" w:sz="4" w:space="0" w:color="auto"/>
            </w:tcBorders>
            <w:tcMar>
              <w:top w:w="30" w:type="dxa"/>
              <w:left w:w="45" w:type="dxa"/>
              <w:bottom w:w="30" w:type="dxa"/>
              <w:right w:w="45" w:type="dxa"/>
            </w:tcMar>
            <w:vAlign w:val="bottom"/>
          </w:tcPr>
          <w:p w14:paraId="417793BA" w14:textId="0C6756B7"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25</w:t>
            </w:r>
          </w:p>
        </w:tc>
        <w:tc>
          <w:tcPr>
            <w:tcW w:w="3144" w:type="dxa"/>
            <w:tcBorders>
              <w:top w:val="double" w:sz="4" w:space="0" w:color="auto"/>
              <w:left w:val="double" w:sz="4" w:space="0" w:color="auto"/>
              <w:bottom w:val="single" w:sz="6" w:space="0" w:color="CCCCCC"/>
              <w:right w:val="double" w:sz="4" w:space="0" w:color="auto"/>
            </w:tcBorders>
            <w:tcMar>
              <w:top w:w="30" w:type="dxa"/>
              <w:left w:w="45" w:type="dxa"/>
              <w:bottom w:w="30" w:type="dxa"/>
              <w:right w:w="45" w:type="dxa"/>
            </w:tcMar>
            <w:vAlign w:val="bottom"/>
            <w:hideMark/>
          </w:tcPr>
          <w:p w14:paraId="236B2163"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 xml:space="preserve">Neha </w:t>
            </w:r>
          </w:p>
        </w:tc>
        <w:tc>
          <w:tcPr>
            <w:tcW w:w="1890" w:type="dxa"/>
            <w:tcBorders>
              <w:top w:val="double" w:sz="4" w:space="0" w:color="auto"/>
              <w:left w:val="double" w:sz="4" w:space="0" w:color="auto"/>
              <w:bottom w:val="single" w:sz="6" w:space="0" w:color="CCCCCC"/>
              <w:right w:val="double" w:sz="4" w:space="0" w:color="auto"/>
            </w:tcBorders>
            <w:tcMar>
              <w:top w:w="30" w:type="dxa"/>
              <w:left w:w="45" w:type="dxa"/>
              <w:bottom w:w="30" w:type="dxa"/>
              <w:right w:w="45" w:type="dxa"/>
            </w:tcMar>
            <w:vAlign w:val="bottom"/>
            <w:hideMark/>
          </w:tcPr>
          <w:p w14:paraId="5FEC8C22"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single" w:sz="6" w:space="0" w:color="CCCCCC"/>
              <w:right w:val="double" w:sz="4" w:space="0" w:color="auto"/>
            </w:tcBorders>
            <w:tcMar>
              <w:top w:w="30" w:type="dxa"/>
              <w:left w:w="45" w:type="dxa"/>
              <w:bottom w:w="30" w:type="dxa"/>
              <w:right w:w="45" w:type="dxa"/>
            </w:tcMar>
            <w:vAlign w:val="bottom"/>
            <w:hideMark/>
          </w:tcPr>
          <w:p w14:paraId="10C8E4E6"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4FFB69E8"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149EF338" w14:textId="7376606D"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26</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0E577FF"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 xml:space="preserve">J </w:t>
            </w:r>
            <w:proofErr w:type="spellStart"/>
            <w:r w:rsidRPr="00EE4C3C">
              <w:rPr>
                <w:rFonts w:ascii="Times New Roman" w:eastAsia="Times New Roman" w:hAnsi="Times New Roman" w:cs="Times New Roman"/>
                <w:sz w:val="24"/>
                <w:szCs w:val="24"/>
              </w:rPr>
              <w:t>Agathiya</w:t>
            </w:r>
            <w:proofErr w:type="spell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E394481"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6060505"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4BE8DF83"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7B1AC1FE" w14:textId="1F5E2D69"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27</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C912FDF"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proofErr w:type="gramStart"/>
            <w:r w:rsidRPr="00EE4C3C">
              <w:rPr>
                <w:rFonts w:ascii="Times New Roman" w:eastAsia="Times New Roman" w:hAnsi="Times New Roman" w:cs="Times New Roman"/>
                <w:sz w:val="24"/>
                <w:szCs w:val="24"/>
              </w:rPr>
              <w:t>N.Ramya</w:t>
            </w:r>
            <w:proofErr w:type="spellEnd"/>
            <w:proofErr w:type="gram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8E66EED"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B3A7009"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109A3A6C"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3FD3810D" w14:textId="7B00D9B3"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28</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00AAF1C"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r w:rsidRPr="00EE4C3C">
              <w:rPr>
                <w:rFonts w:ascii="Times New Roman" w:eastAsia="Times New Roman" w:hAnsi="Times New Roman" w:cs="Times New Roman"/>
                <w:sz w:val="24"/>
                <w:szCs w:val="24"/>
              </w:rPr>
              <w:t>Sipriyan</w:t>
            </w:r>
            <w:proofErr w:type="spell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4EC816B"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02D9AD9"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11BB552E"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07BFEE92" w14:textId="6AACAFF2"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29</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9300664"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r w:rsidRPr="00EE4C3C">
              <w:rPr>
                <w:rFonts w:ascii="Times New Roman" w:eastAsia="Times New Roman" w:hAnsi="Times New Roman" w:cs="Times New Roman"/>
                <w:sz w:val="24"/>
                <w:szCs w:val="24"/>
              </w:rPr>
              <w:t>Jothiga</w:t>
            </w:r>
            <w:proofErr w:type="spell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27222BC"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FAB8288"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16DBE860"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5ABF7AE9" w14:textId="7DE6C3EE"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30</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EDB1522"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Ajith Michael</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5C6A70C"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1034E34"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2F60600D"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0D6E694B" w14:textId="18F78CAE"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31</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5FCA217C"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Ajith</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8737793"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0BF20F7"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13C07409"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1F518EAB" w14:textId="6BDCB591"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32</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6DAF597"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 xml:space="preserve">Isabella </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90C4F8F"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8551983"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7A11654C"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59302EA5" w14:textId="0D2E6B06"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33</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87A64AE"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r w:rsidRPr="00EE4C3C">
              <w:rPr>
                <w:rFonts w:ascii="Times New Roman" w:eastAsia="Times New Roman" w:hAnsi="Times New Roman" w:cs="Times New Roman"/>
                <w:sz w:val="24"/>
                <w:szCs w:val="24"/>
              </w:rPr>
              <w:t>Arockia</w:t>
            </w:r>
            <w:proofErr w:type="spellEnd"/>
            <w:r w:rsidRPr="00EE4C3C">
              <w:rPr>
                <w:rFonts w:ascii="Times New Roman" w:eastAsia="Times New Roman" w:hAnsi="Times New Roman" w:cs="Times New Roman"/>
                <w:sz w:val="24"/>
                <w:szCs w:val="24"/>
              </w:rPr>
              <w:t xml:space="preserve"> </w:t>
            </w:r>
            <w:proofErr w:type="spellStart"/>
            <w:proofErr w:type="gramStart"/>
            <w:r w:rsidRPr="00EE4C3C">
              <w:rPr>
                <w:rFonts w:ascii="Times New Roman" w:eastAsia="Times New Roman" w:hAnsi="Times New Roman" w:cs="Times New Roman"/>
                <w:sz w:val="24"/>
                <w:szCs w:val="24"/>
              </w:rPr>
              <w:t>swetha</w:t>
            </w:r>
            <w:proofErr w:type="spellEnd"/>
            <w:r w:rsidRPr="00EE4C3C">
              <w:rPr>
                <w:rFonts w:ascii="Times New Roman" w:eastAsia="Times New Roman" w:hAnsi="Times New Roman" w:cs="Times New Roman"/>
                <w:sz w:val="24"/>
                <w:szCs w:val="24"/>
              </w:rPr>
              <w:t xml:space="preserve"> .R</w:t>
            </w:r>
            <w:proofErr w:type="gramEnd"/>
            <w:r w:rsidRPr="00EE4C3C">
              <w:rPr>
                <w:rFonts w:ascii="Times New Roman" w:eastAsia="Times New Roman" w:hAnsi="Times New Roman" w:cs="Times New Roman"/>
                <w:sz w:val="24"/>
                <w:szCs w:val="24"/>
              </w:rPr>
              <w:t xml:space="preserve"> </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A7540E6"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F47A1A6"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23EF5433"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08680887" w14:textId="48CC75A8"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34</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A1BD685"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Vasanth Kumar D P</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9017DFD"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94B2C4E"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05C9E613"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2F7DF448" w14:textId="66CA9BE0"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35</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E113A23"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Vasanth Kumar D P</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5F00B3C"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4EBD151"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Home maker</w:t>
            </w:r>
          </w:p>
        </w:tc>
      </w:tr>
      <w:tr w:rsidR="007660A2" w:rsidRPr="00EE4C3C" w14:paraId="292D2333"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2D8C0B9E" w14:textId="05CAC528"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36</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0A68662"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proofErr w:type="gramStart"/>
            <w:r w:rsidRPr="00EE4C3C">
              <w:rPr>
                <w:rFonts w:ascii="Times New Roman" w:eastAsia="Times New Roman" w:hAnsi="Times New Roman" w:cs="Times New Roman"/>
                <w:sz w:val="24"/>
                <w:szCs w:val="24"/>
              </w:rPr>
              <w:t>A.Rema</w:t>
            </w:r>
            <w:proofErr w:type="spellEnd"/>
            <w:proofErr w:type="gramEnd"/>
            <w:r w:rsidRPr="00EE4C3C">
              <w:rPr>
                <w:rFonts w:ascii="Times New Roman" w:eastAsia="Times New Roman" w:hAnsi="Times New Roman" w:cs="Times New Roman"/>
                <w:sz w:val="24"/>
                <w:szCs w:val="24"/>
              </w:rPr>
              <w:t xml:space="preserve"> malar</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F7E6393"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EBECF8C"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14392320"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43AC2063" w14:textId="4EFA4EC5"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37</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D634D08"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Divya</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58F084B"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B3DFDA8"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6334399C"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6F05374C" w14:textId="73ACC117"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lastRenderedPageBreak/>
              <w:t>38</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627530D"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r w:rsidRPr="00EE4C3C">
              <w:rPr>
                <w:rFonts w:ascii="Times New Roman" w:eastAsia="Times New Roman" w:hAnsi="Times New Roman" w:cs="Times New Roman"/>
                <w:sz w:val="24"/>
                <w:szCs w:val="24"/>
              </w:rPr>
              <w:t>Rabina.JK</w:t>
            </w:r>
            <w:proofErr w:type="spell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DA9D7B1"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7C45D19"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004350D4"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6592F1FB" w14:textId="45789447"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39</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515A21FE"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CLATROUIES I</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9D6F820"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6F997DA"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7118D655"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31808532" w14:textId="3DDD4AA0"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40</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A82A124"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Williams A</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06C98FF"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1367450"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1D68F6ED"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60E380B3" w14:textId="6D84A600"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41</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2CD3CC1"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Malini S</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6A076E7"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4FE5E00"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070B992F"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5ED59C2A" w14:textId="14E151F4"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42</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3D4EEB2"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Praveena A</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5AD5EAAB"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5B989150"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7756EF49"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630061DC" w14:textId="2311AC2C"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43</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0B72132"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r w:rsidRPr="00EE4C3C">
              <w:rPr>
                <w:rFonts w:ascii="Times New Roman" w:eastAsia="Times New Roman" w:hAnsi="Times New Roman" w:cs="Times New Roman"/>
                <w:sz w:val="24"/>
                <w:szCs w:val="24"/>
              </w:rPr>
              <w:t>Showmiya</w:t>
            </w:r>
            <w:proofErr w:type="spell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C8140B3"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59BDC14"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2E3D6645"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5D26C5D2" w14:textId="7806E61A"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44</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37FDE55"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V.</w:t>
            </w:r>
            <w:proofErr w:type="gramStart"/>
            <w:r w:rsidRPr="00EE4C3C">
              <w:rPr>
                <w:rFonts w:ascii="Times New Roman" w:eastAsia="Times New Roman" w:hAnsi="Times New Roman" w:cs="Times New Roman"/>
                <w:sz w:val="24"/>
                <w:szCs w:val="24"/>
              </w:rPr>
              <w:t>N.KEERTHANA</w:t>
            </w:r>
            <w:proofErr w:type="gram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B8142F0"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8F1C5C8"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175C011F"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04892C07" w14:textId="3BB676A5"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45</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D6ABC8C"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Fazila</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2CFFC96"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019C309"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20168428"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3FA3B55D" w14:textId="61F273E0"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46</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67185FC"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 xml:space="preserve">M. Geetha </w:t>
            </w:r>
            <w:proofErr w:type="spellStart"/>
            <w:r w:rsidRPr="00EE4C3C">
              <w:rPr>
                <w:rFonts w:ascii="Times New Roman" w:eastAsia="Times New Roman" w:hAnsi="Times New Roman" w:cs="Times New Roman"/>
                <w:sz w:val="24"/>
                <w:szCs w:val="24"/>
              </w:rPr>
              <w:t>piriya</w:t>
            </w:r>
            <w:proofErr w:type="spell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C2DB5D1"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0A4DF48"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738A4B95"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1AD8B273" w14:textId="2D5453B5"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47</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64296EF"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proofErr w:type="gramStart"/>
            <w:r w:rsidRPr="00EE4C3C">
              <w:rPr>
                <w:rFonts w:ascii="Times New Roman" w:eastAsia="Times New Roman" w:hAnsi="Times New Roman" w:cs="Times New Roman"/>
                <w:sz w:val="24"/>
                <w:szCs w:val="24"/>
              </w:rPr>
              <w:t>R.Jancy</w:t>
            </w:r>
            <w:proofErr w:type="spellEnd"/>
            <w:proofErr w:type="gramEnd"/>
            <w:r w:rsidRPr="00EE4C3C">
              <w:rPr>
                <w:rFonts w:ascii="Times New Roman" w:eastAsia="Times New Roman" w:hAnsi="Times New Roman" w:cs="Times New Roman"/>
                <w:sz w:val="24"/>
                <w:szCs w:val="24"/>
              </w:rPr>
              <w:t xml:space="preserve"> </w:t>
            </w:r>
            <w:proofErr w:type="spellStart"/>
            <w:r w:rsidRPr="00EE4C3C">
              <w:rPr>
                <w:rFonts w:ascii="Times New Roman" w:eastAsia="Times New Roman" w:hAnsi="Times New Roman" w:cs="Times New Roman"/>
                <w:sz w:val="24"/>
                <w:szCs w:val="24"/>
              </w:rPr>
              <w:t>Igneshia</w:t>
            </w:r>
            <w:proofErr w:type="spell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3A5084B"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D3C0B4D"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429AEA50"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1B827F54" w14:textId="171C1FD9"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48</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85B7814"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r w:rsidRPr="00EE4C3C">
              <w:rPr>
                <w:rFonts w:ascii="Times New Roman" w:eastAsia="Times New Roman" w:hAnsi="Times New Roman" w:cs="Times New Roman"/>
                <w:sz w:val="24"/>
                <w:szCs w:val="24"/>
              </w:rPr>
              <w:t>Planson</w:t>
            </w:r>
            <w:proofErr w:type="spellEnd"/>
            <w:r w:rsidRPr="00EE4C3C">
              <w:rPr>
                <w:rFonts w:ascii="Times New Roman" w:eastAsia="Times New Roman" w:hAnsi="Times New Roman" w:cs="Times New Roman"/>
                <w:sz w:val="24"/>
                <w:szCs w:val="24"/>
              </w:rPr>
              <w:t xml:space="preserve"> wright</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81A8ACE"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5D4BDE45"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75ACFAB3"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4C1BD275" w14:textId="2CFE7A2F"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49</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265B2B6"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Jeya Pradheep</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285D2A5"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2EEFEAD"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5A3BF1CE"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081AACA7" w14:textId="39A23950"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50</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25E2D75"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Jeya Pradheep</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2028A1D"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679659C"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7F61256B"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48B84766" w14:textId="1F7D7C8B"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51</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097EC8B"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 xml:space="preserve">E. Dharshna </w:t>
            </w:r>
            <w:proofErr w:type="spellStart"/>
            <w:r w:rsidRPr="00EE4C3C">
              <w:rPr>
                <w:rFonts w:ascii="Times New Roman" w:eastAsia="Times New Roman" w:hAnsi="Times New Roman" w:cs="Times New Roman"/>
                <w:sz w:val="24"/>
                <w:szCs w:val="24"/>
              </w:rPr>
              <w:t>sherli</w:t>
            </w:r>
            <w:proofErr w:type="spellEnd"/>
            <w:r w:rsidRPr="00EE4C3C">
              <w:rPr>
                <w:rFonts w:ascii="Times New Roman" w:eastAsia="Times New Roman" w:hAnsi="Times New Roman" w:cs="Times New Roman"/>
                <w:sz w:val="24"/>
                <w:szCs w:val="24"/>
              </w:rPr>
              <w:t xml:space="preserve"> </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F5A7E31"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DA7F4A5"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1AB1C15D"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4CE58503" w14:textId="2C1FA91A"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52</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C2CA9C5"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proofErr w:type="gramStart"/>
            <w:r w:rsidRPr="00EE4C3C">
              <w:rPr>
                <w:rFonts w:ascii="Times New Roman" w:eastAsia="Times New Roman" w:hAnsi="Times New Roman" w:cs="Times New Roman"/>
                <w:sz w:val="24"/>
                <w:szCs w:val="24"/>
              </w:rPr>
              <w:t>R.Indra</w:t>
            </w:r>
            <w:proofErr w:type="spellEnd"/>
            <w:proofErr w:type="gramEnd"/>
            <w:r w:rsidRPr="00EE4C3C">
              <w:rPr>
                <w:rFonts w:ascii="Times New Roman" w:eastAsia="Times New Roman" w:hAnsi="Times New Roman" w:cs="Times New Roman"/>
                <w:sz w:val="24"/>
                <w:szCs w:val="24"/>
              </w:rPr>
              <w:t xml:space="preserve"> Ruby</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879B0B2"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F7C9D77"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5D75D56F"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3053CC40" w14:textId="55A724A8"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53</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9CF8752"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r w:rsidRPr="00EE4C3C">
              <w:rPr>
                <w:rFonts w:ascii="Times New Roman" w:eastAsia="Times New Roman" w:hAnsi="Times New Roman" w:cs="Times New Roman"/>
                <w:sz w:val="24"/>
                <w:szCs w:val="24"/>
              </w:rPr>
              <w:t>Jenifer.A</w:t>
            </w:r>
            <w:proofErr w:type="spell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98726FC"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0EF755A"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4AABC988"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0C89F811" w14:textId="0836358C"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54</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3FE5781"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proofErr w:type="gramStart"/>
            <w:r w:rsidRPr="00EE4C3C">
              <w:rPr>
                <w:rFonts w:ascii="Times New Roman" w:eastAsia="Times New Roman" w:hAnsi="Times New Roman" w:cs="Times New Roman"/>
                <w:sz w:val="24"/>
                <w:szCs w:val="24"/>
              </w:rPr>
              <w:t>A.Jenifer</w:t>
            </w:r>
            <w:proofErr w:type="spellEnd"/>
            <w:proofErr w:type="gramEnd"/>
            <w:r w:rsidRPr="00EE4C3C">
              <w:rPr>
                <w:rFonts w:ascii="Times New Roman" w:eastAsia="Times New Roman" w:hAnsi="Times New Roman" w:cs="Times New Roman"/>
                <w:sz w:val="24"/>
                <w:szCs w:val="24"/>
              </w:rPr>
              <w:t xml:space="preserve"> </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F6FB399"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B49D637"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74B043C3"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3B5F402C" w14:textId="22B100A5"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55</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502DA2B0"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 xml:space="preserve">Joe </w:t>
            </w:r>
            <w:proofErr w:type="spellStart"/>
            <w:r w:rsidRPr="00EE4C3C">
              <w:rPr>
                <w:rFonts w:ascii="Times New Roman" w:eastAsia="Times New Roman" w:hAnsi="Times New Roman" w:cs="Times New Roman"/>
                <w:sz w:val="24"/>
                <w:szCs w:val="24"/>
              </w:rPr>
              <w:t>Kevin.A</w:t>
            </w:r>
            <w:proofErr w:type="spell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1C71774"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DDB64A1"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01C754FD"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2924876D" w14:textId="7B728A09"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56</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96C368A"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r w:rsidRPr="00EE4C3C">
              <w:rPr>
                <w:rFonts w:ascii="Times New Roman" w:eastAsia="Times New Roman" w:hAnsi="Times New Roman" w:cs="Times New Roman"/>
                <w:sz w:val="24"/>
                <w:szCs w:val="24"/>
              </w:rPr>
              <w:t>Suromiya.P</w:t>
            </w:r>
            <w:proofErr w:type="spell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7753316"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6359CA5"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4C5782EE" w14:textId="77777777" w:rsidTr="002F3CE8">
        <w:trPr>
          <w:trHeight w:val="315"/>
        </w:trPr>
        <w:tc>
          <w:tcPr>
            <w:tcW w:w="861" w:type="dxa"/>
            <w:tcBorders>
              <w:top w:val="double" w:sz="4" w:space="0" w:color="auto"/>
              <w:left w:val="double" w:sz="4" w:space="0" w:color="auto"/>
              <w:bottom w:val="single" w:sz="6" w:space="0" w:color="CCCCCC"/>
              <w:right w:val="double" w:sz="4" w:space="0" w:color="auto"/>
            </w:tcBorders>
            <w:tcMar>
              <w:top w:w="30" w:type="dxa"/>
              <w:left w:w="45" w:type="dxa"/>
              <w:bottom w:w="30" w:type="dxa"/>
              <w:right w:w="45" w:type="dxa"/>
            </w:tcMar>
            <w:vAlign w:val="bottom"/>
          </w:tcPr>
          <w:p w14:paraId="571428E1" w14:textId="74268223"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57</w:t>
            </w:r>
          </w:p>
        </w:tc>
        <w:tc>
          <w:tcPr>
            <w:tcW w:w="3144" w:type="dxa"/>
            <w:tcBorders>
              <w:top w:val="double" w:sz="4" w:space="0" w:color="auto"/>
              <w:left w:val="double" w:sz="4" w:space="0" w:color="auto"/>
              <w:bottom w:val="single" w:sz="6" w:space="0" w:color="CCCCCC"/>
              <w:right w:val="double" w:sz="4" w:space="0" w:color="auto"/>
            </w:tcBorders>
            <w:tcMar>
              <w:top w:w="30" w:type="dxa"/>
              <w:left w:w="45" w:type="dxa"/>
              <w:bottom w:w="30" w:type="dxa"/>
              <w:right w:w="45" w:type="dxa"/>
            </w:tcMar>
            <w:vAlign w:val="bottom"/>
            <w:hideMark/>
          </w:tcPr>
          <w:p w14:paraId="3B7117B5"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r w:rsidRPr="00EE4C3C">
              <w:rPr>
                <w:rFonts w:ascii="Times New Roman" w:eastAsia="Times New Roman" w:hAnsi="Times New Roman" w:cs="Times New Roman"/>
                <w:sz w:val="24"/>
                <w:szCs w:val="24"/>
              </w:rPr>
              <w:t>Karthick.B</w:t>
            </w:r>
            <w:proofErr w:type="spellEnd"/>
          </w:p>
        </w:tc>
        <w:tc>
          <w:tcPr>
            <w:tcW w:w="1890" w:type="dxa"/>
            <w:tcBorders>
              <w:top w:val="double" w:sz="4" w:space="0" w:color="auto"/>
              <w:left w:val="double" w:sz="4" w:space="0" w:color="auto"/>
              <w:bottom w:val="single" w:sz="6" w:space="0" w:color="CCCCCC"/>
              <w:right w:val="double" w:sz="4" w:space="0" w:color="auto"/>
            </w:tcBorders>
            <w:tcMar>
              <w:top w:w="30" w:type="dxa"/>
              <w:left w:w="45" w:type="dxa"/>
              <w:bottom w:w="30" w:type="dxa"/>
              <w:right w:w="45" w:type="dxa"/>
            </w:tcMar>
            <w:vAlign w:val="bottom"/>
            <w:hideMark/>
          </w:tcPr>
          <w:p w14:paraId="7CA74EAC"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Male</w:t>
            </w:r>
          </w:p>
        </w:tc>
        <w:tc>
          <w:tcPr>
            <w:tcW w:w="1890" w:type="dxa"/>
            <w:tcBorders>
              <w:top w:val="double" w:sz="4" w:space="0" w:color="auto"/>
              <w:left w:val="double" w:sz="4" w:space="0" w:color="auto"/>
              <w:bottom w:val="single" w:sz="6" w:space="0" w:color="CCCCCC"/>
              <w:right w:val="double" w:sz="4" w:space="0" w:color="auto"/>
            </w:tcBorders>
            <w:tcMar>
              <w:top w:w="30" w:type="dxa"/>
              <w:left w:w="45" w:type="dxa"/>
              <w:bottom w:w="30" w:type="dxa"/>
              <w:right w:w="45" w:type="dxa"/>
            </w:tcMar>
            <w:vAlign w:val="bottom"/>
            <w:hideMark/>
          </w:tcPr>
          <w:p w14:paraId="3982071C"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7954EBDA"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5446C26C" w14:textId="045B771F"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58</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99D7A88"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proofErr w:type="gramStart"/>
            <w:r w:rsidRPr="00EE4C3C">
              <w:rPr>
                <w:rFonts w:ascii="Times New Roman" w:eastAsia="Times New Roman" w:hAnsi="Times New Roman" w:cs="Times New Roman"/>
                <w:sz w:val="24"/>
                <w:szCs w:val="24"/>
              </w:rPr>
              <w:t>A.Dasline</w:t>
            </w:r>
            <w:proofErr w:type="spellEnd"/>
            <w:proofErr w:type="gramEnd"/>
            <w:r w:rsidRPr="00EE4C3C">
              <w:rPr>
                <w:rFonts w:ascii="Times New Roman" w:eastAsia="Times New Roman" w:hAnsi="Times New Roman" w:cs="Times New Roman"/>
                <w:sz w:val="24"/>
                <w:szCs w:val="24"/>
              </w:rPr>
              <w:t xml:space="preserve"> Varsha </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9729051"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B175641"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267CE55D"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49E90E4B" w14:textId="43F5A439"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59</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CD63614"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 xml:space="preserve">Arul </w:t>
            </w:r>
            <w:proofErr w:type="spellStart"/>
            <w:r w:rsidRPr="00EE4C3C">
              <w:rPr>
                <w:rFonts w:ascii="Times New Roman" w:eastAsia="Times New Roman" w:hAnsi="Times New Roman" w:cs="Times New Roman"/>
                <w:sz w:val="24"/>
                <w:szCs w:val="24"/>
              </w:rPr>
              <w:t>Shilpa.A</w:t>
            </w:r>
            <w:proofErr w:type="spell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0E56726"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BB2D407"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78F966FF"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2077EBF1" w14:textId="41A9EEE1"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60</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3A33725"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r w:rsidRPr="00EE4C3C">
              <w:rPr>
                <w:rFonts w:ascii="Times New Roman" w:eastAsia="Times New Roman" w:hAnsi="Times New Roman" w:cs="Times New Roman"/>
                <w:sz w:val="24"/>
                <w:szCs w:val="24"/>
              </w:rPr>
              <w:t>Shilpa.A</w:t>
            </w:r>
            <w:proofErr w:type="spell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78761EF"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FC4B8FC"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34B2C807"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12F14178" w14:textId="2F3E1537"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61</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C6963BF"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 xml:space="preserve">Jesintha </w:t>
            </w:r>
            <w:proofErr w:type="spellStart"/>
            <w:proofErr w:type="gramStart"/>
            <w:r w:rsidRPr="00EE4C3C">
              <w:rPr>
                <w:rFonts w:ascii="Times New Roman" w:eastAsia="Times New Roman" w:hAnsi="Times New Roman" w:cs="Times New Roman"/>
                <w:sz w:val="24"/>
                <w:szCs w:val="24"/>
              </w:rPr>
              <w:t>mary.A</w:t>
            </w:r>
            <w:proofErr w:type="spellEnd"/>
            <w:proofErr w:type="gram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2247759"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C034675"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Working Women</w:t>
            </w:r>
          </w:p>
        </w:tc>
      </w:tr>
      <w:tr w:rsidR="007660A2" w:rsidRPr="00EE4C3C" w14:paraId="7A42BA23"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49B09700" w14:textId="7BC0B2E6"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62</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69DA867"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RINCY MARGRET A</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952433F"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3EA9AD6"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44E39F4B"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6CEBCBF8" w14:textId="2A9C0C2E"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63</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CFCE1A8"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Joan. A</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C69A78B"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C4D8491"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66976610"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6B62DA62" w14:textId="3F8C0678"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64</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A60CF25"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 xml:space="preserve">J. </w:t>
            </w:r>
            <w:proofErr w:type="spellStart"/>
            <w:r w:rsidRPr="00EE4C3C">
              <w:rPr>
                <w:rFonts w:ascii="Times New Roman" w:eastAsia="Times New Roman" w:hAnsi="Times New Roman" w:cs="Times New Roman"/>
                <w:sz w:val="24"/>
                <w:szCs w:val="24"/>
              </w:rPr>
              <w:t>celsia</w:t>
            </w:r>
            <w:proofErr w:type="spellEnd"/>
            <w:r w:rsidRPr="00EE4C3C">
              <w:rPr>
                <w:rFonts w:ascii="Times New Roman" w:eastAsia="Times New Roman" w:hAnsi="Times New Roman" w:cs="Times New Roman"/>
                <w:sz w:val="24"/>
                <w:szCs w:val="24"/>
              </w:rPr>
              <w:t xml:space="preserve"> </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EF7ADDB"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ED5AE94"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614DCA59"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59336F38" w14:textId="79E1078D"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65</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53E9767"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proofErr w:type="gramStart"/>
            <w:r w:rsidRPr="00EE4C3C">
              <w:rPr>
                <w:rFonts w:ascii="Times New Roman" w:eastAsia="Times New Roman" w:hAnsi="Times New Roman" w:cs="Times New Roman"/>
                <w:sz w:val="24"/>
                <w:szCs w:val="24"/>
              </w:rPr>
              <w:t>A.Janet</w:t>
            </w:r>
            <w:proofErr w:type="spellEnd"/>
            <w:proofErr w:type="gramEnd"/>
            <w:r w:rsidRPr="00EE4C3C">
              <w:rPr>
                <w:rFonts w:ascii="Times New Roman" w:eastAsia="Times New Roman" w:hAnsi="Times New Roman" w:cs="Times New Roman"/>
                <w:sz w:val="24"/>
                <w:szCs w:val="24"/>
              </w:rPr>
              <w:t xml:space="preserve"> </w:t>
            </w:r>
            <w:proofErr w:type="spellStart"/>
            <w:r w:rsidRPr="00EE4C3C">
              <w:rPr>
                <w:rFonts w:ascii="Times New Roman" w:eastAsia="Times New Roman" w:hAnsi="Times New Roman" w:cs="Times New Roman"/>
                <w:sz w:val="24"/>
                <w:szCs w:val="24"/>
              </w:rPr>
              <w:t>jacklin</w:t>
            </w:r>
            <w:proofErr w:type="spellEnd"/>
            <w:r w:rsidRPr="00EE4C3C">
              <w:rPr>
                <w:rFonts w:ascii="Times New Roman" w:eastAsia="Times New Roman" w:hAnsi="Times New Roman" w:cs="Times New Roman"/>
                <w:sz w:val="24"/>
                <w:szCs w:val="24"/>
              </w:rPr>
              <w:t xml:space="preserve"> </w:t>
            </w:r>
            <w:proofErr w:type="spellStart"/>
            <w:r w:rsidRPr="00EE4C3C">
              <w:rPr>
                <w:rFonts w:ascii="Times New Roman" w:eastAsia="Times New Roman" w:hAnsi="Times New Roman" w:cs="Times New Roman"/>
                <w:sz w:val="24"/>
                <w:szCs w:val="24"/>
              </w:rPr>
              <w:t>jayanthi</w:t>
            </w:r>
            <w:proofErr w:type="spellEnd"/>
            <w:r w:rsidRPr="00EE4C3C">
              <w:rPr>
                <w:rFonts w:ascii="Times New Roman" w:eastAsia="Times New Roman" w:hAnsi="Times New Roman" w:cs="Times New Roman"/>
                <w:sz w:val="24"/>
                <w:szCs w:val="24"/>
              </w:rPr>
              <w:t xml:space="preserve"> </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D431F02"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30992B4"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Home maker</w:t>
            </w:r>
          </w:p>
        </w:tc>
      </w:tr>
      <w:tr w:rsidR="007660A2" w:rsidRPr="00EE4C3C" w14:paraId="37812373"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005892B3" w14:textId="48EBA3E2"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67</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10092C0"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BHAVANI SANKAR G</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E0AB2A8"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B74B644"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Working Men</w:t>
            </w:r>
          </w:p>
        </w:tc>
      </w:tr>
      <w:tr w:rsidR="007660A2" w:rsidRPr="00EE4C3C" w14:paraId="264E15D0"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7039B6F6" w14:textId="12FAF217"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68</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12CE071"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proofErr w:type="gramStart"/>
            <w:r w:rsidRPr="00EE4C3C">
              <w:rPr>
                <w:rFonts w:ascii="Times New Roman" w:eastAsia="Times New Roman" w:hAnsi="Times New Roman" w:cs="Times New Roman"/>
                <w:sz w:val="24"/>
                <w:szCs w:val="24"/>
              </w:rPr>
              <w:t>K.vimal</w:t>
            </w:r>
            <w:proofErr w:type="spellEnd"/>
            <w:proofErr w:type="gram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1AB509A"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4400009"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0621A583"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1CA79D6A" w14:textId="40261FCB"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69</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54E9E9B"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r w:rsidRPr="00EE4C3C">
              <w:rPr>
                <w:rFonts w:ascii="Times New Roman" w:eastAsia="Times New Roman" w:hAnsi="Times New Roman" w:cs="Times New Roman"/>
                <w:sz w:val="24"/>
                <w:szCs w:val="24"/>
              </w:rPr>
              <w:t>Jofona</w:t>
            </w:r>
            <w:proofErr w:type="spell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4279BDE"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E935B48"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4A6CE3FE"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53D74996" w14:textId="119E7482"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70</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52EE5C6"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Ranjitha</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3318E14"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F249B76"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Working Women</w:t>
            </w:r>
          </w:p>
        </w:tc>
      </w:tr>
      <w:tr w:rsidR="007660A2" w:rsidRPr="00EE4C3C" w14:paraId="2611703B"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4E737737" w14:textId="06E856D4"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71</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EB1610E"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Ashok. J</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5E53B64"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62434FC"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Home maker</w:t>
            </w:r>
          </w:p>
        </w:tc>
      </w:tr>
      <w:tr w:rsidR="007660A2" w:rsidRPr="00EE4C3C" w14:paraId="476877F4"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060B4242" w14:textId="1A57ADF4"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72</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8F981A4"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Idhaya K</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6EF5C1A"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7AD1E18"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Working Women</w:t>
            </w:r>
          </w:p>
        </w:tc>
      </w:tr>
      <w:tr w:rsidR="007660A2" w:rsidRPr="00EE4C3C" w14:paraId="26D225EE"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0DCEA196" w14:textId="30B92031"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lastRenderedPageBreak/>
              <w:t>73</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B19B814"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Akshaya S</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4B7C722"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95F4476"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Working Women</w:t>
            </w:r>
          </w:p>
        </w:tc>
      </w:tr>
      <w:tr w:rsidR="007660A2" w:rsidRPr="00EE4C3C" w14:paraId="7129A116"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6705E4BD" w14:textId="4914B445"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74</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8251939"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Maria Rachel</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245957E"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284F14A"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0C4FB8B0"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6515B6E9" w14:textId="3A5484F2"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75</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D16F478"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r w:rsidRPr="00EE4C3C">
              <w:rPr>
                <w:rFonts w:ascii="Times New Roman" w:eastAsia="Times New Roman" w:hAnsi="Times New Roman" w:cs="Times New Roman"/>
                <w:sz w:val="24"/>
                <w:szCs w:val="24"/>
              </w:rPr>
              <w:t>Perezhil</w:t>
            </w:r>
            <w:proofErr w:type="spellEnd"/>
            <w:r w:rsidRPr="00EE4C3C">
              <w:rPr>
                <w:rFonts w:ascii="Times New Roman" w:eastAsia="Times New Roman" w:hAnsi="Times New Roman" w:cs="Times New Roman"/>
                <w:sz w:val="24"/>
                <w:szCs w:val="24"/>
              </w:rPr>
              <w:t xml:space="preserve"> </w:t>
            </w:r>
            <w:proofErr w:type="spellStart"/>
            <w:r w:rsidRPr="00EE4C3C">
              <w:rPr>
                <w:rFonts w:ascii="Times New Roman" w:eastAsia="Times New Roman" w:hAnsi="Times New Roman" w:cs="Times New Roman"/>
                <w:sz w:val="24"/>
                <w:szCs w:val="24"/>
              </w:rPr>
              <w:t>pradhap</w:t>
            </w:r>
            <w:proofErr w:type="spellEnd"/>
            <w:r w:rsidRPr="00EE4C3C">
              <w:rPr>
                <w:rFonts w:ascii="Times New Roman" w:eastAsia="Times New Roman" w:hAnsi="Times New Roman" w:cs="Times New Roman"/>
                <w:sz w:val="24"/>
                <w:szCs w:val="24"/>
              </w:rPr>
              <w:t xml:space="preserve"> </w:t>
            </w:r>
            <w:proofErr w:type="spellStart"/>
            <w:proofErr w:type="gramStart"/>
            <w:r w:rsidRPr="00EE4C3C">
              <w:rPr>
                <w:rFonts w:ascii="Times New Roman" w:eastAsia="Times New Roman" w:hAnsi="Times New Roman" w:cs="Times New Roman"/>
                <w:sz w:val="24"/>
                <w:szCs w:val="24"/>
              </w:rPr>
              <w:t>singh.A</w:t>
            </w:r>
            <w:proofErr w:type="spellEnd"/>
            <w:proofErr w:type="gram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4AD61AE"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A8931FE"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10BB43E4"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696D027D" w14:textId="577D1580"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76</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6056B5A"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 xml:space="preserve">A. </w:t>
            </w:r>
            <w:proofErr w:type="spellStart"/>
            <w:r w:rsidRPr="00EE4C3C">
              <w:rPr>
                <w:rFonts w:ascii="Times New Roman" w:eastAsia="Times New Roman" w:hAnsi="Times New Roman" w:cs="Times New Roman"/>
                <w:sz w:val="24"/>
                <w:szCs w:val="24"/>
              </w:rPr>
              <w:t>Nesana</w:t>
            </w:r>
            <w:proofErr w:type="spell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8F40B6C"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567231F"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22C1E503"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7B283D65" w14:textId="74AEA451"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77</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51C8350A"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Mariya Delphi L</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8A7A976"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31CCBC4"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0A1A48F5"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037B7085" w14:textId="6AE2A8F1"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78</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1985C49"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proofErr w:type="gramStart"/>
            <w:r w:rsidRPr="00EE4C3C">
              <w:rPr>
                <w:rFonts w:ascii="Times New Roman" w:eastAsia="Times New Roman" w:hAnsi="Times New Roman" w:cs="Times New Roman"/>
                <w:sz w:val="24"/>
                <w:szCs w:val="24"/>
              </w:rPr>
              <w:t>A.Merlin</w:t>
            </w:r>
            <w:proofErr w:type="spellEnd"/>
            <w:proofErr w:type="gramEnd"/>
            <w:r w:rsidRPr="00EE4C3C">
              <w:rPr>
                <w:rFonts w:ascii="Times New Roman" w:eastAsia="Times New Roman" w:hAnsi="Times New Roman" w:cs="Times New Roman"/>
                <w:sz w:val="24"/>
                <w:szCs w:val="24"/>
              </w:rPr>
              <w:t xml:space="preserve"> </w:t>
            </w:r>
            <w:proofErr w:type="spellStart"/>
            <w:r w:rsidRPr="00EE4C3C">
              <w:rPr>
                <w:rFonts w:ascii="Times New Roman" w:eastAsia="Times New Roman" w:hAnsi="Times New Roman" w:cs="Times New Roman"/>
                <w:sz w:val="24"/>
                <w:szCs w:val="24"/>
              </w:rPr>
              <w:t>lovi</w:t>
            </w:r>
            <w:proofErr w:type="spellEnd"/>
            <w:r w:rsidRPr="00EE4C3C">
              <w:rPr>
                <w:rFonts w:ascii="Times New Roman" w:eastAsia="Times New Roman" w:hAnsi="Times New Roman" w:cs="Times New Roman"/>
                <w:sz w:val="24"/>
                <w:szCs w:val="24"/>
              </w:rPr>
              <w:t xml:space="preserve"> </w:t>
            </w:r>
            <w:proofErr w:type="spellStart"/>
            <w:r w:rsidRPr="00EE4C3C">
              <w:rPr>
                <w:rFonts w:ascii="Times New Roman" w:eastAsia="Times New Roman" w:hAnsi="Times New Roman" w:cs="Times New Roman"/>
                <w:sz w:val="24"/>
                <w:szCs w:val="24"/>
              </w:rPr>
              <w:t>shairai</w:t>
            </w:r>
            <w:proofErr w:type="spell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D191850"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6C68CF5"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7B3A28C9" w14:textId="77777777" w:rsidTr="002F3CE8">
        <w:trPr>
          <w:trHeight w:val="315"/>
        </w:trPr>
        <w:tc>
          <w:tcPr>
            <w:tcW w:w="861" w:type="dxa"/>
            <w:tcBorders>
              <w:top w:val="double" w:sz="4" w:space="0" w:color="auto"/>
              <w:left w:val="double" w:sz="4" w:space="0" w:color="auto"/>
              <w:bottom w:val="single" w:sz="6" w:space="0" w:color="CCCCCC"/>
              <w:right w:val="double" w:sz="4" w:space="0" w:color="auto"/>
            </w:tcBorders>
            <w:tcMar>
              <w:top w:w="30" w:type="dxa"/>
              <w:left w:w="45" w:type="dxa"/>
              <w:bottom w:w="30" w:type="dxa"/>
              <w:right w:w="45" w:type="dxa"/>
            </w:tcMar>
            <w:vAlign w:val="bottom"/>
          </w:tcPr>
          <w:p w14:paraId="2D6D8A17" w14:textId="14780696"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79</w:t>
            </w:r>
          </w:p>
        </w:tc>
        <w:tc>
          <w:tcPr>
            <w:tcW w:w="3144" w:type="dxa"/>
            <w:tcBorders>
              <w:top w:val="double" w:sz="4" w:space="0" w:color="auto"/>
              <w:left w:val="double" w:sz="4" w:space="0" w:color="auto"/>
              <w:bottom w:val="single" w:sz="6" w:space="0" w:color="CCCCCC"/>
              <w:right w:val="double" w:sz="4" w:space="0" w:color="auto"/>
            </w:tcBorders>
            <w:tcMar>
              <w:top w:w="30" w:type="dxa"/>
              <w:left w:w="45" w:type="dxa"/>
              <w:bottom w:w="30" w:type="dxa"/>
              <w:right w:w="45" w:type="dxa"/>
            </w:tcMar>
            <w:vAlign w:val="bottom"/>
            <w:hideMark/>
          </w:tcPr>
          <w:p w14:paraId="5E5758D7"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r w:rsidRPr="00EE4C3C">
              <w:rPr>
                <w:rFonts w:ascii="Times New Roman" w:eastAsia="Times New Roman" w:hAnsi="Times New Roman" w:cs="Times New Roman"/>
                <w:sz w:val="24"/>
                <w:szCs w:val="24"/>
              </w:rPr>
              <w:t>Ashika.I</w:t>
            </w:r>
            <w:proofErr w:type="spellEnd"/>
          </w:p>
        </w:tc>
        <w:tc>
          <w:tcPr>
            <w:tcW w:w="1890" w:type="dxa"/>
            <w:tcBorders>
              <w:top w:val="double" w:sz="4" w:space="0" w:color="auto"/>
              <w:left w:val="double" w:sz="4" w:space="0" w:color="auto"/>
              <w:bottom w:val="single" w:sz="6" w:space="0" w:color="CCCCCC"/>
              <w:right w:val="double" w:sz="4" w:space="0" w:color="auto"/>
            </w:tcBorders>
            <w:tcMar>
              <w:top w:w="30" w:type="dxa"/>
              <w:left w:w="45" w:type="dxa"/>
              <w:bottom w:w="30" w:type="dxa"/>
              <w:right w:w="45" w:type="dxa"/>
            </w:tcMar>
            <w:vAlign w:val="bottom"/>
            <w:hideMark/>
          </w:tcPr>
          <w:p w14:paraId="57F80AB1"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single" w:sz="6" w:space="0" w:color="CCCCCC"/>
              <w:right w:val="double" w:sz="4" w:space="0" w:color="auto"/>
            </w:tcBorders>
            <w:tcMar>
              <w:top w:w="30" w:type="dxa"/>
              <w:left w:w="45" w:type="dxa"/>
              <w:bottom w:w="30" w:type="dxa"/>
              <w:right w:w="45" w:type="dxa"/>
            </w:tcMar>
            <w:vAlign w:val="bottom"/>
            <w:hideMark/>
          </w:tcPr>
          <w:p w14:paraId="61BF194A"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4E47DA42"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013B9F5C" w14:textId="5BA164A9"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80</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75D351B"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r w:rsidRPr="00EE4C3C">
              <w:rPr>
                <w:rFonts w:ascii="Times New Roman" w:eastAsia="Times New Roman" w:hAnsi="Times New Roman" w:cs="Times New Roman"/>
                <w:sz w:val="24"/>
                <w:szCs w:val="24"/>
              </w:rPr>
              <w:t>Brijit.I</w:t>
            </w:r>
            <w:proofErr w:type="spell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DCB3ED9"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93701AA"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2125D5DF"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358CE76D" w14:textId="599F7BC3"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81</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9970514"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r w:rsidRPr="00EE4C3C">
              <w:rPr>
                <w:rFonts w:ascii="Times New Roman" w:eastAsia="Times New Roman" w:hAnsi="Times New Roman" w:cs="Times New Roman"/>
                <w:sz w:val="24"/>
                <w:szCs w:val="24"/>
              </w:rPr>
              <w:t>Elisinamerlin.A</w:t>
            </w:r>
            <w:proofErr w:type="spell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1AAD138"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1291C0D"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0418B2D2"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438A99DD" w14:textId="565BD5E9"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82</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73D8E10"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PHILOMINAL.P</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F7FC4A4"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3A7B6B2"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6336964C"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4290C1FC" w14:textId="1C2A1EF8"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83</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66EB404"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Kavya</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FFCE4A2"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3DBD2E6"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598437DF"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4030CC28" w14:textId="16F2C2F9"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84</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B14FF9C"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Joan A</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5F9EDEC8"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CD59A10"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7E1FF094"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40603AC2" w14:textId="7A2E8ABE"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85</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6BAE8A9"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Sara</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B7C807A"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2597D12"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6F1B4232"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2A5D6430" w14:textId="668D9561"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86</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5BD95A2E"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Samson Raj J</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C658142"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D1CA60F"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5D71DE07"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03C77393" w14:textId="60A89BE7"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87</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5A9882D"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 xml:space="preserve">Keerthan </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3D9DB8C"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7C86259"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Working Men</w:t>
            </w:r>
          </w:p>
        </w:tc>
      </w:tr>
      <w:tr w:rsidR="007660A2" w:rsidRPr="00EE4C3C" w14:paraId="547C85BA"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745F8962" w14:textId="3F71DBD0"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88</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0266273"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proofErr w:type="gramStart"/>
            <w:r w:rsidRPr="00EE4C3C">
              <w:rPr>
                <w:rFonts w:ascii="Times New Roman" w:eastAsia="Times New Roman" w:hAnsi="Times New Roman" w:cs="Times New Roman"/>
                <w:sz w:val="24"/>
                <w:szCs w:val="24"/>
              </w:rPr>
              <w:t>J.Ayesha</w:t>
            </w:r>
            <w:proofErr w:type="spellEnd"/>
            <w:proofErr w:type="gramEnd"/>
            <w:r w:rsidRPr="00EE4C3C">
              <w:rPr>
                <w:rFonts w:ascii="Times New Roman" w:eastAsia="Times New Roman" w:hAnsi="Times New Roman" w:cs="Times New Roman"/>
                <w:sz w:val="24"/>
                <w:szCs w:val="24"/>
              </w:rPr>
              <w:t xml:space="preserve"> begum</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B9B9458"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A96C126"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5B9D775B" w14:textId="77777777" w:rsidTr="002F3CE8">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48230FE1" w14:textId="0E0A8DD0"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89</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4250661"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proofErr w:type="gramStart"/>
            <w:r w:rsidRPr="00EE4C3C">
              <w:rPr>
                <w:rFonts w:ascii="Times New Roman" w:eastAsia="Times New Roman" w:hAnsi="Times New Roman" w:cs="Times New Roman"/>
                <w:sz w:val="24"/>
                <w:szCs w:val="24"/>
              </w:rPr>
              <w:t>G.Divyasri</w:t>
            </w:r>
            <w:proofErr w:type="spellEnd"/>
            <w:proofErr w:type="gram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B727056"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04C5675"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115910A8" w14:textId="77777777" w:rsidTr="002F3CE8">
        <w:trPr>
          <w:trHeight w:val="315"/>
        </w:trPr>
        <w:tc>
          <w:tcPr>
            <w:tcW w:w="861" w:type="dxa"/>
            <w:tcBorders>
              <w:top w:val="double" w:sz="4" w:space="0" w:color="auto"/>
              <w:left w:val="double" w:sz="4" w:space="0" w:color="auto"/>
              <w:bottom w:val="single" w:sz="6" w:space="0" w:color="CCCCCC"/>
              <w:right w:val="double" w:sz="4" w:space="0" w:color="auto"/>
            </w:tcBorders>
            <w:tcMar>
              <w:top w:w="30" w:type="dxa"/>
              <w:left w:w="45" w:type="dxa"/>
              <w:bottom w:w="30" w:type="dxa"/>
              <w:right w:w="45" w:type="dxa"/>
            </w:tcMar>
            <w:vAlign w:val="bottom"/>
          </w:tcPr>
          <w:p w14:paraId="42F8C862" w14:textId="45EF1078"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90</w:t>
            </w:r>
          </w:p>
        </w:tc>
        <w:tc>
          <w:tcPr>
            <w:tcW w:w="3144" w:type="dxa"/>
            <w:tcBorders>
              <w:top w:val="double" w:sz="4" w:space="0" w:color="auto"/>
              <w:left w:val="double" w:sz="4" w:space="0" w:color="auto"/>
              <w:bottom w:val="single" w:sz="6" w:space="0" w:color="CCCCCC"/>
              <w:right w:val="double" w:sz="4" w:space="0" w:color="auto"/>
            </w:tcBorders>
            <w:tcMar>
              <w:top w:w="30" w:type="dxa"/>
              <w:left w:w="45" w:type="dxa"/>
              <w:bottom w:w="30" w:type="dxa"/>
              <w:right w:w="45" w:type="dxa"/>
            </w:tcMar>
            <w:vAlign w:val="bottom"/>
            <w:hideMark/>
          </w:tcPr>
          <w:p w14:paraId="5D2C27C6"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 xml:space="preserve">E. Dharshna </w:t>
            </w:r>
            <w:proofErr w:type="spellStart"/>
            <w:r w:rsidRPr="00EE4C3C">
              <w:rPr>
                <w:rFonts w:ascii="Times New Roman" w:eastAsia="Times New Roman" w:hAnsi="Times New Roman" w:cs="Times New Roman"/>
                <w:sz w:val="24"/>
                <w:szCs w:val="24"/>
              </w:rPr>
              <w:t>sherli</w:t>
            </w:r>
            <w:proofErr w:type="spellEnd"/>
            <w:r w:rsidRPr="00EE4C3C">
              <w:rPr>
                <w:rFonts w:ascii="Times New Roman" w:eastAsia="Times New Roman" w:hAnsi="Times New Roman" w:cs="Times New Roman"/>
                <w:sz w:val="24"/>
                <w:szCs w:val="24"/>
              </w:rPr>
              <w:t xml:space="preserve"> </w:t>
            </w:r>
          </w:p>
        </w:tc>
        <w:tc>
          <w:tcPr>
            <w:tcW w:w="1890" w:type="dxa"/>
            <w:tcBorders>
              <w:top w:val="double" w:sz="4" w:space="0" w:color="auto"/>
              <w:left w:val="double" w:sz="4" w:space="0" w:color="auto"/>
              <w:bottom w:val="single" w:sz="6" w:space="0" w:color="CCCCCC"/>
              <w:right w:val="double" w:sz="4" w:space="0" w:color="auto"/>
            </w:tcBorders>
            <w:tcMar>
              <w:top w:w="30" w:type="dxa"/>
              <w:left w:w="45" w:type="dxa"/>
              <w:bottom w:w="30" w:type="dxa"/>
              <w:right w:w="45" w:type="dxa"/>
            </w:tcMar>
            <w:vAlign w:val="bottom"/>
            <w:hideMark/>
          </w:tcPr>
          <w:p w14:paraId="01FEBE69"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single" w:sz="6" w:space="0" w:color="CCCCCC"/>
              <w:right w:val="double" w:sz="4" w:space="0" w:color="auto"/>
            </w:tcBorders>
            <w:tcMar>
              <w:top w:w="30" w:type="dxa"/>
              <w:left w:w="45" w:type="dxa"/>
              <w:bottom w:w="30" w:type="dxa"/>
              <w:right w:w="45" w:type="dxa"/>
            </w:tcMar>
            <w:vAlign w:val="bottom"/>
            <w:hideMark/>
          </w:tcPr>
          <w:p w14:paraId="24DB6FB4"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5BE8AEDA" w14:textId="77777777" w:rsidTr="00E778DC">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20E0B35B" w14:textId="7F57B65D"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91</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74D77FB"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 xml:space="preserve">John Britto </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200D4CB"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4F025D9"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Working Men</w:t>
            </w:r>
          </w:p>
        </w:tc>
      </w:tr>
      <w:tr w:rsidR="007660A2" w:rsidRPr="00EE4C3C" w14:paraId="60582538" w14:textId="77777777" w:rsidTr="00E778DC">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0888C3CE" w14:textId="62FC07C4"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92</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1CC6AD0"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r w:rsidRPr="00EE4C3C">
              <w:rPr>
                <w:rFonts w:ascii="Times New Roman" w:eastAsia="Times New Roman" w:hAnsi="Times New Roman" w:cs="Times New Roman"/>
                <w:sz w:val="24"/>
                <w:szCs w:val="24"/>
              </w:rPr>
              <w:t>Denci.R</w:t>
            </w:r>
            <w:proofErr w:type="spell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A2A7127"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9439280"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0F28B00D" w14:textId="77777777" w:rsidTr="00E778DC">
        <w:trPr>
          <w:trHeight w:val="315"/>
        </w:trPr>
        <w:tc>
          <w:tcPr>
            <w:tcW w:w="861" w:type="dxa"/>
            <w:tcBorders>
              <w:top w:val="double" w:sz="4" w:space="0" w:color="auto"/>
              <w:left w:val="double" w:sz="4" w:space="0" w:color="auto"/>
              <w:bottom w:val="single" w:sz="6" w:space="0" w:color="CCCCCC"/>
              <w:right w:val="double" w:sz="4" w:space="0" w:color="auto"/>
            </w:tcBorders>
            <w:tcMar>
              <w:top w:w="30" w:type="dxa"/>
              <w:left w:w="45" w:type="dxa"/>
              <w:bottom w:w="30" w:type="dxa"/>
              <w:right w:w="45" w:type="dxa"/>
            </w:tcMar>
            <w:vAlign w:val="bottom"/>
          </w:tcPr>
          <w:p w14:paraId="3098C4B0" w14:textId="79C2DF50"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93</w:t>
            </w:r>
          </w:p>
        </w:tc>
        <w:tc>
          <w:tcPr>
            <w:tcW w:w="3144" w:type="dxa"/>
            <w:tcBorders>
              <w:top w:val="double" w:sz="4" w:space="0" w:color="auto"/>
              <w:left w:val="double" w:sz="4" w:space="0" w:color="auto"/>
              <w:bottom w:val="single" w:sz="6" w:space="0" w:color="CCCCCC"/>
              <w:right w:val="double" w:sz="4" w:space="0" w:color="auto"/>
            </w:tcBorders>
            <w:tcMar>
              <w:top w:w="30" w:type="dxa"/>
              <w:left w:w="45" w:type="dxa"/>
              <w:bottom w:w="30" w:type="dxa"/>
              <w:right w:w="45" w:type="dxa"/>
            </w:tcMar>
            <w:vAlign w:val="bottom"/>
            <w:hideMark/>
          </w:tcPr>
          <w:p w14:paraId="6FBE6AA0"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r w:rsidRPr="00EE4C3C">
              <w:rPr>
                <w:rFonts w:ascii="Times New Roman" w:eastAsia="Times New Roman" w:hAnsi="Times New Roman" w:cs="Times New Roman"/>
                <w:sz w:val="24"/>
                <w:szCs w:val="24"/>
              </w:rPr>
              <w:t>Dersitta</w:t>
            </w:r>
            <w:proofErr w:type="spellEnd"/>
            <w:r w:rsidRPr="00EE4C3C">
              <w:rPr>
                <w:rFonts w:ascii="Times New Roman" w:eastAsia="Times New Roman" w:hAnsi="Times New Roman" w:cs="Times New Roman"/>
                <w:sz w:val="24"/>
                <w:szCs w:val="24"/>
              </w:rPr>
              <w:t xml:space="preserve"> Nathan S </w:t>
            </w:r>
          </w:p>
        </w:tc>
        <w:tc>
          <w:tcPr>
            <w:tcW w:w="1890" w:type="dxa"/>
            <w:tcBorders>
              <w:top w:val="double" w:sz="4" w:space="0" w:color="auto"/>
              <w:left w:val="double" w:sz="4" w:space="0" w:color="auto"/>
              <w:bottom w:val="single" w:sz="6" w:space="0" w:color="CCCCCC"/>
              <w:right w:val="double" w:sz="4" w:space="0" w:color="auto"/>
            </w:tcBorders>
            <w:tcMar>
              <w:top w:w="30" w:type="dxa"/>
              <w:left w:w="45" w:type="dxa"/>
              <w:bottom w:w="30" w:type="dxa"/>
              <w:right w:w="45" w:type="dxa"/>
            </w:tcMar>
            <w:vAlign w:val="bottom"/>
            <w:hideMark/>
          </w:tcPr>
          <w:p w14:paraId="770D8265"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single" w:sz="6" w:space="0" w:color="CCCCCC"/>
              <w:right w:val="double" w:sz="4" w:space="0" w:color="auto"/>
            </w:tcBorders>
            <w:tcMar>
              <w:top w:w="30" w:type="dxa"/>
              <w:left w:w="45" w:type="dxa"/>
              <w:bottom w:w="30" w:type="dxa"/>
              <w:right w:w="45" w:type="dxa"/>
            </w:tcMar>
            <w:vAlign w:val="bottom"/>
            <w:hideMark/>
          </w:tcPr>
          <w:p w14:paraId="5C5049B6"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6DC545F9" w14:textId="77777777" w:rsidTr="00E778DC">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26F6898A" w14:textId="43FDFC98"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94</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5B072A0E"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r w:rsidRPr="00EE4C3C">
              <w:rPr>
                <w:rFonts w:ascii="Times New Roman" w:eastAsia="Times New Roman" w:hAnsi="Times New Roman" w:cs="Times New Roman"/>
                <w:sz w:val="24"/>
                <w:szCs w:val="24"/>
              </w:rPr>
              <w:t>Selcia</w:t>
            </w:r>
            <w:proofErr w:type="spellEnd"/>
            <w:r w:rsidRPr="00EE4C3C">
              <w:rPr>
                <w:rFonts w:ascii="Times New Roman" w:eastAsia="Times New Roman" w:hAnsi="Times New Roman" w:cs="Times New Roman"/>
                <w:sz w:val="24"/>
                <w:szCs w:val="24"/>
              </w:rPr>
              <w:t xml:space="preserve"> Mary R </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CE53A65"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0FE1054"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6A57476F" w14:textId="77777777" w:rsidTr="00E778DC">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441A4B08" w14:textId="01D028DE"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95</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FBD4933"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Harshini G</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5BADF474"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B87F88F"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76110A6B" w14:textId="77777777" w:rsidTr="00E778DC">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315C6416" w14:textId="29BC715D"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96</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0787603"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Harshu S</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85418A5"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D425DAF"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76137B43" w14:textId="77777777" w:rsidTr="00E778DC">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06C990DA" w14:textId="3D55D6C7"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97</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DC6B6E9"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r w:rsidRPr="00EE4C3C">
              <w:rPr>
                <w:rFonts w:ascii="Times New Roman" w:eastAsia="Times New Roman" w:hAnsi="Times New Roman" w:cs="Times New Roman"/>
                <w:sz w:val="24"/>
                <w:szCs w:val="24"/>
              </w:rPr>
              <w:t>Ganesan.A</w:t>
            </w:r>
            <w:proofErr w:type="spell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B63FFEE"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565E2DE5"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3462CC90" w14:textId="77777777" w:rsidTr="00E778DC">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646CA7B5" w14:textId="211D608B"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98</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376ABA06"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r w:rsidRPr="00EE4C3C">
              <w:rPr>
                <w:rFonts w:ascii="Times New Roman" w:eastAsia="Times New Roman" w:hAnsi="Times New Roman" w:cs="Times New Roman"/>
                <w:sz w:val="24"/>
                <w:szCs w:val="24"/>
              </w:rPr>
              <w:t>Nehru.i</w:t>
            </w:r>
            <w:proofErr w:type="spell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146F47E8"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C264CF3"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1B9D4233" w14:textId="77777777" w:rsidTr="00E778DC">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4D4E7253" w14:textId="7F0D7C93"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99</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5584B4F7"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r w:rsidRPr="00EE4C3C">
              <w:rPr>
                <w:rFonts w:ascii="Times New Roman" w:eastAsia="Times New Roman" w:hAnsi="Times New Roman" w:cs="Times New Roman"/>
                <w:sz w:val="24"/>
                <w:szCs w:val="24"/>
              </w:rPr>
              <w:t>Ajithkumar.k</w:t>
            </w:r>
            <w:proofErr w:type="spell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5F1F4743"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DFDC5E2"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2EAD3C4E" w14:textId="77777777" w:rsidTr="00E778DC">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7B0162DC" w14:textId="43710990"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100</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7F3A84EF"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 xml:space="preserve">Jency </w:t>
            </w:r>
            <w:proofErr w:type="spellStart"/>
            <w:proofErr w:type="gramStart"/>
            <w:r w:rsidRPr="00EE4C3C">
              <w:rPr>
                <w:rFonts w:ascii="Times New Roman" w:eastAsia="Times New Roman" w:hAnsi="Times New Roman" w:cs="Times New Roman"/>
                <w:sz w:val="24"/>
                <w:szCs w:val="24"/>
              </w:rPr>
              <w:t>helan.L</w:t>
            </w:r>
            <w:proofErr w:type="spellEnd"/>
            <w:proofErr w:type="gram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30ABE23"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4E2CFB30"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r w:rsidR="007660A2" w:rsidRPr="00EE4C3C" w14:paraId="0374617F" w14:textId="77777777" w:rsidTr="00E778DC">
        <w:trPr>
          <w:trHeight w:val="315"/>
        </w:trPr>
        <w:tc>
          <w:tcPr>
            <w:tcW w:w="861"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tcPr>
          <w:p w14:paraId="46EF3AFA" w14:textId="1FC9245A" w:rsidR="00EE4C3C" w:rsidRPr="00EE4C3C" w:rsidRDefault="00EE4C3C" w:rsidP="007660A2">
            <w:pPr>
              <w:spacing w:after="0" w:line="240" w:lineRule="auto"/>
              <w:jc w:val="center"/>
              <w:rPr>
                <w:rFonts w:ascii="Times New Roman" w:eastAsia="Times New Roman" w:hAnsi="Times New Roman" w:cs="Times New Roman"/>
                <w:sz w:val="24"/>
                <w:szCs w:val="24"/>
              </w:rPr>
            </w:pPr>
            <w:r w:rsidRPr="007660A2">
              <w:rPr>
                <w:rFonts w:ascii="Times New Roman" w:eastAsia="Times New Roman" w:hAnsi="Times New Roman" w:cs="Times New Roman"/>
                <w:sz w:val="24"/>
                <w:szCs w:val="24"/>
              </w:rPr>
              <w:t>101</w:t>
            </w:r>
          </w:p>
        </w:tc>
        <w:tc>
          <w:tcPr>
            <w:tcW w:w="3144"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62B65CF7" w14:textId="77777777" w:rsidR="00EE4C3C" w:rsidRPr="00EE4C3C" w:rsidRDefault="00EE4C3C" w:rsidP="00EE4C3C">
            <w:pPr>
              <w:spacing w:after="0" w:line="240" w:lineRule="auto"/>
              <w:rPr>
                <w:rFonts w:ascii="Times New Roman" w:eastAsia="Times New Roman" w:hAnsi="Times New Roman" w:cs="Times New Roman"/>
                <w:sz w:val="24"/>
                <w:szCs w:val="24"/>
              </w:rPr>
            </w:pPr>
            <w:proofErr w:type="spellStart"/>
            <w:r w:rsidRPr="00EE4C3C">
              <w:rPr>
                <w:rFonts w:ascii="Times New Roman" w:eastAsia="Times New Roman" w:hAnsi="Times New Roman" w:cs="Times New Roman"/>
                <w:sz w:val="24"/>
                <w:szCs w:val="24"/>
              </w:rPr>
              <w:t>Durgadevi.B</w:t>
            </w:r>
            <w:proofErr w:type="spellEnd"/>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091948E6"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Female</w:t>
            </w:r>
          </w:p>
        </w:tc>
        <w:tc>
          <w:tcPr>
            <w:tcW w:w="1890" w:type="dxa"/>
            <w:tcBorders>
              <w:top w:val="double" w:sz="4" w:space="0" w:color="auto"/>
              <w:left w:val="double" w:sz="4" w:space="0" w:color="auto"/>
              <w:bottom w:val="double" w:sz="4" w:space="0" w:color="auto"/>
              <w:right w:val="double" w:sz="4" w:space="0" w:color="auto"/>
            </w:tcBorders>
            <w:tcMar>
              <w:top w:w="30" w:type="dxa"/>
              <w:left w:w="45" w:type="dxa"/>
              <w:bottom w:w="30" w:type="dxa"/>
              <w:right w:w="45" w:type="dxa"/>
            </w:tcMar>
            <w:vAlign w:val="bottom"/>
            <w:hideMark/>
          </w:tcPr>
          <w:p w14:paraId="2A0E58E0" w14:textId="77777777" w:rsidR="00EE4C3C" w:rsidRPr="00EE4C3C" w:rsidRDefault="00EE4C3C" w:rsidP="00EE4C3C">
            <w:pPr>
              <w:spacing w:after="0" w:line="240" w:lineRule="auto"/>
              <w:rPr>
                <w:rFonts w:ascii="Times New Roman" w:eastAsia="Times New Roman" w:hAnsi="Times New Roman" w:cs="Times New Roman"/>
                <w:sz w:val="24"/>
                <w:szCs w:val="24"/>
              </w:rPr>
            </w:pPr>
            <w:r w:rsidRPr="00EE4C3C">
              <w:rPr>
                <w:rFonts w:ascii="Times New Roman" w:eastAsia="Times New Roman" w:hAnsi="Times New Roman" w:cs="Times New Roman"/>
                <w:sz w:val="24"/>
                <w:szCs w:val="24"/>
              </w:rPr>
              <w:t>Student</w:t>
            </w:r>
          </w:p>
        </w:tc>
      </w:tr>
    </w:tbl>
    <w:p w14:paraId="53662F6B" w14:textId="77777777" w:rsidR="00EE4C3C" w:rsidRDefault="00EE4C3C">
      <w:pPr>
        <w:rPr>
          <w:rFonts w:ascii="Times New Roman" w:hAnsi="Times New Roman" w:cs="Times New Roman"/>
          <w:b/>
          <w:bCs/>
          <w:sz w:val="28"/>
          <w:szCs w:val="28"/>
          <w:lang w:val="en-IN"/>
        </w:rPr>
      </w:pPr>
    </w:p>
    <w:p w14:paraId="4A1E551C" w14:textId="77777777" w:rsidR="00F56988" w:rsidRPr="00E778DC" w:rsidRDefault="00A12A49">
      <w:pPr>
        <w:rPr>
          <w:rFonts w:ascii="Times New Roman" w:hAnsi="Times New Roman" w:cs="Times New Roman"/>
          <w:b/>
          <w:bCs/>
          <w:sz w:val="24"/>
          <w:szCs w:val="24"/>
          <w:lang w:val="en-IN"/>
        </w:rPr>
      </w:pPr>
      <w:r w:rsidRPr="00E778DC">
        <w:rPr>
          <w:rFonts w:ascii="Times New Roman" w:hAnsi="Times New Roman" w:cs="Times New Roman"/>
          <w:b/>
          <w:bCs/>
          <w:sz w:val="24"/>
          <w:szCs w:val="24"/>
          <w:lang w:val="en-IN"/>
        </w:rPr>
        <w:t>QUESTIOARIES:</w:t>
      </w:r>
    </w:p>
    <w:p w14:paraId="08B3DD34" w14:textId="77777777" w:rsidR="00F56988" w:rsidRDefault="00A12A49">
      <w:pPr>
        <w:rPr>
          <w:rFonts w:ascii="Times New Roman" w:hAnsi="Times New Roman" w:cs="Times New Roman"/>
          <w:sz w:val="24"/>
          <w:szCs w:val="24"/>
          <w:lang w:val="en-IN"/>
        </w:rPr>
      </w:pPr>
      <w:r>
        <w:rPr>
          <w:rFonts w:ascii="Times New Roman" w:hAnsi="Times New Roman" w:cs="Times New Roman"/>
          <w:sz w:val="24"/>
          <w:szCs w:val="24"/>
          <w:lang w:val="en-IN"/>
        </w:rPr>
        <w:t>Study on Kavalan App:</w:t>
      </w:r>
    </w:p>
    <w:p w14:paraId="7739D90C" w14:textId="77777777" w:rsidR="00F56988" w:rsidRDefault="00A12A49">
      <w:pPr>
        <w:pStyle w:val="Default"/>
      </w:pPr>
      <w:r>
        <w:rPr>
          <w:lang w:val="en-IN"/>
        </w:rPr>
        <w:t xml:space="preserve">1. </w:t>
      </w:r>
      <w:r>
        <w:t xml:space="preserve">Do you know about the Kavalan SOS App? </w:t>
      </w:r>
    </w:p>
    <w:p w14:paraId="0148944E"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A. Yes       B. No       C. No idea</w:t>
      </w:r>
    </w:p>
    <w:p w14:paraId="586E1A06" w14:textId="77777777" w:rsidR="00F56988" w:rsidRDefault="00F56988">
      <w:pPr>
        <w:pStyle w:val="Default"/>
      </w:pPr>
    </w:p>
    <w:p w14:paraId="12E94009" w14:textId="77777777" w:rsidR="00F56988" w:rsidRDefault="00A12A49">
      <w:pPr>
        <w:pStyle w:val="Default"/>
      </w:pPr>
      <w:r>
        <w:t xml:space="preserve">2. Have got registered in this Kavalan SOS App? </w:t>
      </w:r>
    </w:p>
    <w:p w14:paraId="194A4EC5"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A. Yes       B. No       C. No idea</w:t>
      </w:r>
    </w:p>
    <w:p w14:paraId="52BCA991" w14:textId="77777777" w:rsidR="00F56988" w:rsidRDefault="00F56988">
      <w:pPr>
        <w:pStyle w:val="Default"/>
      </w:pPr>
    </w:p>
    <w:p w14:paraId="2AC1FCE3" w14:textId="77777777" w:rsidR="00F56988" w:rsidRDefault="00A12A49">
      <w:pPr>
        <w:pStyle w:val="Default"/>
        <w:rPr>
          <w:rFonts w:ascii="Cormorant Garamond" w:hAnsi="Cormorant Garamond" w:cs="Cormorant Garamond"/>
        </w:rPr>
      </w:pPr>
      <w:r>
        <w:t xml:space="preserve">3. Do you think Kavalan SOS App is useful for women's safety? </w:t>
      </w:r>
    </w:p>
    <w:p w14:paraId="6F0F68CE"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A. Yes   </w:t>
      </w:r>
      <w:r>
        <w:rPr>
          <w:rFonts w:ascii="Times New Roman" w:hAnsi="Times New Roman" w:cs="Times New Roman"/>
          <w:sz w:val="24"/>
          <w:szCs w:val="24"/>
        </w:rPr>
        <w:t xml:space="preserve">    B. No       C. No idea</w:t>
      </w:r>
    </w:p>
    <w:p w14:paraId="3D348698" w14:textId="77777777" w:rsidR="00F56988" w:rsidRDefault="00F56988">
      <w:pPr>
        <w:pStyle w:val="Default"/>
      </w:pPr>
    </w:p>
    <w:p w14:paraId="231C5474" w14:textId="77777777" w:rsidR="00F56988" w:rsidRDefault="00A12A49">
      <w:pPr>
        <w:pStyle w:val="Default"/>
      </w:pPr>
      <w:r>
        <w:t xml:space="preserve">4. How far SOS is Working? </w:t>
      </w:r>
    </w:p>
    <w:p w14:paraId="10E0BAD0"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A. Good     B. Average       C. Bad</w:t>
      </w:r>
    </w:p>
    <w:p w14:paraId="186B7AC8" w14:textId="77777777" w:rsidR="00F56988" w:rsidRDefault="00F56988">
      <w:pPr>
        <w:pStyle w:val="Default"/>
      </w:pPr>
    </w:p>
    <w:p w14:paraId="6E520D7D" w14:textId="77777777" w:rsidR="00F56988" w:rsidRDefault="00A12A49">
      <w:pPr>
        <w:pStyle w:val="Default"/>
      </w:pPr>
      <w:r>
        <w:t xml:space="preserve">5. Can the Kavalan App be used by Everyone? </w:t>
      </w:r>
    </w:p>
    <w:p w14:paraId="5CDC7583"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A. Yes       B. No       C. No idea</w:t>
      </w:r>
    </w:p>
    <w:p w14:paraId="1094FB3C" w14:textId="77777777" w:rsidR="00F56988" w:rsidRDefault="00A12A49">
      <w:pPr>
        <w:pStyle w:val="Default"/>
      </w:pPr>
      <w:r>
        <w:t>+</w:t>
      </w:r>
    </w:p>
    <w:p w14:paraId="3E76DBB4" w14:textId="77777777" w:rsidR="00F56988" w:rsidRDefault="00A12A49">
      <w:pPr>
        <w:pStyle w:val="Default"/>
        <w:rPr>
          <w:rFonts w:ascii="Cormorant Garamond" w:hAnsi="Cormorant Garamond" w:cs="Cormorant Garamond"/>
        </w:rPr>
      </w:pPr>
      <w:r>
        <w:t xml:space="preserve">6. Is the Kavalan app used by all women? </w:t>
      </w:r>
    </w:p>
    <w:p w14:paraId="70D756FD"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A. Yes       B. No       C. No idea</w:t>
      </w:r>
    </w:p>
    <w:p w14:paraId="10311682" w14:textId="77777777" w:rsidR="00F56988" w:rsidRDefault="00F56988">
      <w:pPr>
        <w:pStyle w:val="Default"/>
      </w:pPr>
    </w:p>
    <w:p w14:paraId="46393099" w14:textId="77777777" w:rsidR="00F56988" w:rsidRDefault="00A12A49">
      <w:pPr>
        <w:pStyle w:val="Default"/>
      </w:pPr>
      <w:r>
        <w:t xml:space="preserve">7. Will Kavalan App give confidentiality to your data? </w:t>
      </w:r>
    </w:p>
    <w:p w14:paraId="1B0A4057"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A. Yes       B. No       C. No idea</w:t>
      </w:r>
    </w:p>
    <w:p w14:paraId="73530C83" w14:textId="77777777" w:rsidR="00F56988" w:rsidRDefault="00F56988">
      <w:pPr>
        <w:pStyle w:val="Default"/>
      </w:pPr>
    </w:p>
    <w:p w14:paraId="541405A9" w14:textId="77777777" w:rsidR="00F56988" w:rsidRDefault="00A12A49">
      <w:pPr>
        <w:pStyle w:val="Default"/>
        <w:rPr>
          <w:rFonts w:ascii="Cormorant Garamond" w:hAnsi="Cormorant Garamond" w:cs="Cormorant Garamond"/>
        </w:rPr>
      </w:pPr>
      <w:r>
        <w:t xml:space="preserve">8. Who suggests it to you? </w:t>
      </w:r>
    </w:p>
    <w:p w14:paraId="1F29F8D7" w14:textId="77777777" w:rsidR="00F56988" w:rsidRDefault="00A12A49">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Neighbors           B. SocialMedia</w:t>
      </w:r>
    </w:p>
    <w:p w14:paraId="283C1EC8"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C. Parents                 D. Friends</w:t>
      </w:r>
    </w:p>
    <w:p w14:paraId="2575ADDB" w14:textId="77777777" w:rsidR="00F56988" w:rsidRDefault="00F56988">
      <w:pPr>
        <w:pStyle w:val="Default"/>
      </w:pPr>
    </w:p>
    <w:p w14:paraId="2E9B842D" w14:textId="77777777" w:rsidR="00F56988" w:rsidRDefault="00A12A49">
      <w:pPr>
        <w:pStyle w:val="Default"/>
        <w:rPr>
          <w:rFonts w:ascii="Cormorant Garamond" w:hAnsi="Cormorant Garamond" w:cs="Cormorant Garamond"/>
        </w:rPr>
      </w:pPr>
      <w:r>
        <w:t>9. D</w:t>
      </w:r>
      <w:r>
        <w:t xml:space="preserve">o you feel happy to use this app? </w:t>
      </w:r>
    </w:p>
    <w:p w14:paraId="1F2A6F1E"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A. Yes       B. No       C. Not at all</w:t>
      </w:r>
    </w:p>
    <w:p w14:paraId="39F5914A" w14:textId="77777777" w:rsidR="00F56988" w:rsidRDefault="00F56988">
      <w:pPr>
        <w:pStyle w:val="Default"/>
      </w:pPr>
    </w:p>
    <w:p w14:paraId="1CD390FD" w14:textId="77777777" w:rsidR="00F56988" w:rsidRDefault="00A12A49">
      <w:pPr>
        <w:pStyle w:val="Default"/>
        <w:rPr>
          <w:rFonts w:ascii="Cormorant Garamond" w:hAnsi="Cormorant Garamond" w:cs="Cormorant Garamond"/>
        </w:rPr>
      </w:pPr>
      <w:r>
        <w:t xml:space="preserve">10. Are you feeling safe while using this app? </w:t>
      </w:r>
    </w:p>
    <w:p w14:paraId="7B6DE9DC"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A. Yes       B. No       C. Not at all</w:t>
      </w:r>
    </w:p>
    <w:p w14:paraId="42B1A6B7" w14:textId="77777777" w:rsidR="00F56988" w:rsidRDefault="00F56988">
      <w:pPr>
        <w:pStyle w:val="Default"/>
      </w:pPr>
    </w:p>
    <w:p w14:paraId="345595D2" w14:textId="77777777" w:rsidR="00F56988" w:rsidRDefault="00A12A49">
      <w:pPr>
        <w:pStyle w:val="Default"/>
        <w:rPr>
          <w:rFonts w:ascii="Cormorant Garamond" w:hAnsi="Cormorant Garamond" w:cs="Cormorant Garamond"/>
        </w:rPr>
      </w:pPr>
      <w:r>
        <w:t xml:space="preserve">11. Do you think any changes have to be taken in the Kavalan app? </w:t>
      </w:r>
    </w:p>
    <w:p w14:paraId="52615CE0"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A. Yes </w:t>
      </w:r>
      <w:r>
        <w:rPr>
          <w:rFonts w:ascii="Times New Roman" w:hAnsi="Times New Roman" w:cs="Times New Roman"/>
          <w:sz w:val="24"/>
          <w:szCs w:val="24"/>
        </w:rPr>
        <w:t xml:space="preserve">      B. No       C. Not at all</w:t>
      </w:r>
    </w:p>
    <w:p w14:paraId="7C34D111" w14:textId="77777777" w:rsidR="00F56988" w:rsidRDefault="00F56988">
      <w:pPr>
        <w:pStyle w:val="Default"/>
      </w:pPr>
    </w:p>
    <w:p w14:paraId="11457543" w14:textId="77777777" w:rsidR="00F56988" w:rsidRDefault="00A12A49">
      <w:pPr>
        <w:pStyle w:val="Default"/>
        <w:rPr>
          <w:rFonts w:ascii="Cormorant Garamond" w:hAnsi="Cormorant Garamond" w:cs="Cormorant Garamond"/>
        </w:rPr>
      </w:pPr>
      <w:r>
        <w:t xml:space="preserve">12. Your emergency is understood by the police? </w:t>
      </w:r>
    </w:p>
    <w:p w14:paraId="30B03706"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A. Agree       B. Strongly Agree   C. Neutral</w:t>
      </w:r>
    </w:p>
    <w:p w14:paraId="733BB70B"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D. Disagree      E. Strongly Disagree </w:t>
      </w:r>
    </w:p>
    <w:p w14:paraId="54EA2757" w14:textId="77777777" w:rsidR="00F56988" w:rsidRDefault="00F56988">
      <w:pPr>
        <w:pStyle w:val="Default"/>
      </w:pPr>
    </w:p>
    <w:p w14:paraId="35F428AC" w14:textId="77777777" w:rsidR="00F56988" w:rsidRDefault="00A12A49">
      <w:pPr>
        <w:pStyle w:val="Default"/>
        <w:rPr>
          <w:rFonts w:ascii="Cormorant Garamond" w:hAnsi="Cormorant Garamond" w:cs="Cormorant Garamond"/>
        </w:rPr>
      </w:pPr>
      <w:r>
        <w:t xml:space="preserve">13. Do they ask for more details while you meet the emergency? </w:t>
      </w:r>
    </w:p>
    <w:p w14:paraId="72C90FD2"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A. Yes       B. No       C. Not at all</w:t>
      </w:r>
    </w:p>
    <w:p w14:paraId="2670D41E" w14:textId="77777777" w:rsidR="00F56988" w:rsidRDefault="00F56988">
      <w:pPr>
        <w:pStyle w:val="Default"/>
      </w:pPr>
    </w:p>
    <w:p w14:paraId="51863ADE" w14:textId="77777777" w:rsidR="00F56988" w:rsidRDefault="00A12A49">
      <w:pPr>
        <w:pStyle w:val="Default"/>
        <w:rPr>
          <w:rFonts w:ascii="Cormorant Garamond" w:hAnsi="Cormorant Garamond" w:cs="Cormorant Garamond"/>
        </w:rPr>
      </w:pPr>
      <w:r>
        <w:t xml:space="preserve">14. Will you suggest or recommend this app to others? </w:t>
      </w:r>
    </w:p>
    <w:p w14:paraId="258D4ACA"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A. Yes       B. No       C. Not at all</w:t>
      </w:r>
    </w:p>
    <w:p w14:paraId="387AEFB0" w14:textId="77777777" w:rsidR="00F56988" w:rsidRDefault="00F56988">
      <w:pPr>
        <w:pStyle w:val="Default"/>
      </w:pPr>
    </w:p>
    <w:p w14:paraId="5F4A17A4" w14:textId="77777777" w:rsidR="00F56988" w:rsidRDefault="00A12A49">
      <w:pPr>
        <w:pStyle w:val="Default"/>
        <w:rPr>
          <w:rFonts w:ascii="Cormorant Garamond" w:hAnsi="Cormorant Garamond" w:cs="Cormorant Garamond"/>
        </w:rPr>
      </w:pPr>
      <w:r>
        <w:t xml:space="preserve">15. Kavalan SOS is used while we are in danger. </w:t>
      </w:r>
    </w:p>
    <w:p w14:paraId="3879CD37"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A. Yes       B. No       C. Not at all</w:t>
      </w:r>
    </w:p>
    <w:p w14:paraId="33C27A44" w14:textId="77777777" w:rsidR="00F56988" w:rsidRDefault="00F56988">
      <w:pPr>
        <w:pStyle w:val="Default"/>
      </w:pPr>
    </w:p>
    <w:p w14:paraId="1293CE14" w14:textId="77777777" w:rsidR="00F56988" w:rsidRDefault="00A12A49">
      <w:pPr>
        <w:pStyle w:val="Default"/>
        <w:rPr>
          <w:rFonts w:ascii="Cormorant Garamond" w:hAnsi="Cormorant Garamond" w:cs="Cormorant Garamond"/>
        </w:rPr>
      </w:pPr>
      <w:r>
        <w:t>16. However</w:t>
      </w:r>
      <w:r>
        <w:t xml:space="preserve"> it is a bisexual used app, it is mostly used for women. </w:t>
      </w:r>
    </w:p>
    <w:p w14:paraId="4B559494"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A. Agree       B. Strongly Agree   C. Neutral</w:t>
      </w:r>
    </w:p>
    <w:p w14:paraId="2D31DE43"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D. Disagree      E. Strongly Disagree </w:t>
      </w:r>
    </w:p>
    <w:p w14:paraId="6D288AC7" w14:textId="77777777" w:rsidR="00F56988" w:rsidRDefault="00F56988">
      <w:pPr>
        <w:pStyle w:val="Default"/>
      </w:pPr>
    </w:p>
    <w:p w14:paraId="4760D759" w14:textId="77777777" w:rsidR="00F56988" w:rsidRDefault="00A12A49">
      <w:pPr>
        <w:pStyle w:val="Default"/>
        <w:rPr>
          <w:rFonts w:ascii="Cormorant Garamond" w:hAnsi="Cormorant Garamond" w:cs="Cormorant Garamond"/>
        </w:rPr>
      </w:pPr>
      <w:r>
        <w:t xml:space="preserve">17. As part of this government scheme, the police give an instant response. </w:t>
      </w:r>
    </w:p>
    <w:p w14:paraId="69325044"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A. Agree  </w:t>
      </w:r>
      <w:r>
        <w:rPr>
          <w:rFonts w:ascii="Times New Roman" w:hAnsi="Times New Roman" w:cs="Times New Roman"/>
          <w:sz w:val="24"/>
          <w:szCs w:val="24"/>
        </w:rPr>
        <w:t xml:space="preserve">     B. Strongly Agree   C. Neutral</w:t>
      </w:r>
    </w:p>
    <w:p w14:paraId="4A3E1FDD"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D. Disagree      E. Strongly Disagree </w:t>
      </w:r>
    </w:p>
    <w:p w14:paraId="4C592EFC" w14:textId="77777777" w:rsidR="00F56988" w:rsidRDefault="00F56988">
      <w:pPr>
        <w:pStyle w:val="Default"/>
      </w:pPr>
    </w:p>
    <w:p w14:paraId="146C6140" w14:textId="77777777" w:rsidR="00F56988" w:rsidRDefault="00A12A49">
      <w:pPr>
        <w:pStyle w:val="Default"/>
        <w:rPr>
          <w:rFonts w:ascii="Cormorant Garamond" w:hAnsi="Cormorant Garamond" w:cs="Cormorant Garamond"/>
        </w:rPr>
      </w:pPr>
      <w:r>
        <w:t xml:space="preserve">18. We can go alone and we can get protection in Kavalan SOS App? </w:t>
      </w:r>
    </w:p>
    <w:p w14:paraId="1CDB96B7"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A. Agree       B. Strongly Agree   C. Neutral</w:t>
      </w:r>
    </w:p>
    <w:p w14:paraId="2F31A261"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D. Disagree      E. Strongly Disagr</w:t>
      </w:r>
      <w:r>
        <w:rPr>
          <w:rFonts w:ascii="Times New Roman" w:hAnsi="Times New Roman" w:cs="Times New Roman"/>
          <w:sz w:val="24"/>
          <w:szCs w:val="24"/>
        </w:rPr>
        <w:t xml:space="preserve">ee </w:t>
      </w:r>
    </w:p>
    <w:p w14:paraId="1E2F2A0C" w14:textId="77777777" w:rsidR="00F56988" w:rsidRDefault="00F56988">
      <w:pPr>
        <w:rPr>
          <w:rFonts w:ascii="Times New Roman" w:hAnsi="Times New Roman" w:cs="Times New Roman"/>
          <w:sz w:val="24"/>
          <w:szCs w:val="24"/>
        </w:rPr>
      </w:pPr>
    </w:p>
    <w:p w14:paraId="126CDACA"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19. Kavalan SOS is a very secure app </w:t>
      </w:r>
    </w:p>
    <w:p w14:paraId="75123558"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A. Agree       B. Strongly Agree   C. Neutral</w:t>
      </w:r>
    </w:p>
    <w:p w14:paraId="5695797D"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D. Disagree      E. Strongly Disagree </w:t>
      </w:r>
    </w:p>
    <w:p w14:paraId="3F628874" w14:textId="77777777" w:rsidR="00F56988" w:rsidRDefault="00F56988">
      <w:pPr>
        <w:pStyle w:val="Default"/>
      </w:pPr>
    </w:p>
    <w:p w14:paraId="42198E07" w14:textId="77777777" w:rsidR="00F56988" w:rsidRDefault="00A12A49">
      <w:pPr>
        <w:pStyle w:val="Default"/>
        <w:rPr>
          <w:rFonts w:ascii="Cormorant Garamond" w:hAnsi="Cormorant Garamond" w:cs="Cormorant Garamond"/>
        </w:rPr>
      </w:pPr>
      <w:r>
        <w:t xml:space="preserve">20. People in the city are more aware than the people in the village. </w:t>
      </w:r>
    </w:p>
    <w:p w14:paraId="696A6BBF"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A. Agree       B. Strongly Agre</w:t>
      </w:r>
      <w:r>
        <w:rPr>
          <w:rFonts w:ascii="Times New Roman" w:hAnsi="Times New Roman" w:cs="Times New Roman"/>
          <w:sz w:val="24"/>
          <w:szCs w:val="24"/>
        </w:rPr>
        <w:t>e   C. Neutral</w:t>
      </w:r>
    </w:p>
    <w:p w14:paraId="32B469FC"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D. Disagree      E. Strongly Disagree </w:t>
      </w:r>
    </w:p>
    <w:p w14:paraId="4E52BC17" w14:textId="77777777" w:rsidR="00F56988" w:rsidRDefault="00F56988">
      <w:pPr>
        <w:pStyle w:val="Default"/>
      </w:pPr>
    </w:p>
    <w:p w14:paraId="5706AC80" w14:textId="77777777" w:rsidR="00F56988" w:rsidRDefault="00A12A49">
      <w:pPr>
        <w:pStyle w:val="Default"/>
        <w:rPr>
          <w:rFonts w:ascii="Cormorant Garamond" w:hAnsi="Cormorant Garamond" w:cs="Cormorant Garamond"/>
        </w:rPr>
      </w:pPr>
      <w:r>
        <w:t xml:space="preserve">21. Kavalan SOS must be implemented through new technology other than the mobile phone for the usage of all people. </w:t>
      </w:r>
    </w:p>
    <w:p w14:paraId="361484CA"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A. Agree       B. Strongly Agree   C. Neutral</w:t>
      </w:r>
    </w:p>
    <w:p w14:paraId="4C370E80"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D. Disagree      E. Strongly Disagree </w:t>
      </w:r>
    </w:p>
    <w:p w14:paraId="77342B86" w14:textId="77777777" w:rsidR="00F56988" w:rsidRDefault="00F56988">
      <w:pPr>
        <w:pStyle w:val="Default"/>
      </w:pPr>
    </w:p>
    <w:p w14:paraId="2776AA85" w14:textId="77777777" w:rsidR="00F56988" w:rsidRDefault="00A12A49">
      <w:pPr>
        <w:pStyle w:val="Default"/>
        <w:rPr>
          <w:rFonts w:ascii="Cormorant Garamond" w:hAnsi="Cormorant Garamond" w:cs="Cormorant Garamond"/>
        </w:rPr>
      </w:pPr>
      <w:r>
        <w:t>22. It can be used 24/7 at any tim</w:t>
      </w:r>
      <w:r>
        <w:t xml:space="preserve">e anywhere. </w:t>
      </w:r>
    </w:p>
    <w:p w14:paraId="0E786718"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A. Agree       B. Strongly Agree   C. Neutral</w:t>
      </w:r>
    </w:p>
    <w:p w14:paraId="3C17AEBA"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D. Disagree      E. Strongly Disagree </w:t>
      </w:r>
    </w:p>
    <w:p w14:paraId="7396F972" w14:textId="77777777" w:rsidR="00F56988" w:rsidRDefault="00F56988">
      <w:pPr>
        <w:pStyle w:val="Default"/>
      </w:pPr>
    </w:p>
    <w:p w14:paraId="01EC8F7E" w14:textId="77777777" w:rsidR="00F56988" w:rsidRDefault="00A12A49">
      <w:pPr>
        <w:pStyle w:val="Default"/>
        <w:rPr>
          <w:rFonts w:ascii="Cormorant Garamond" w:hAnsi="Cormorant Garamond" w:cs="Cormorant Garamond"/>
        </w:rPr>
      </w:pPr>
      <w:r>
        <w:t xml:space="preserve">23. What is your feedback about this app? </w:t>
      </w:r>
    </w:p>
    <w:p w14:paraId="6B4978A9"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w:t>
      </w:r>
    </w:p>
    <w:p w14:paraId="7CA6EBD2" w14:textId="77777777" w:rsidR="00F56988" w:rsidRDefault="00F56988">
      <w:pPr>
        <w:rPr>
          <w:rFonts w:ascii="Times New Roman" w:hAnsi="Times New Roman" w:cs="Times New Roman"/>
          <w:sz w:val="24"/>
          <w:szCs w:val="24"/>
        </w:rPr>
      </w:pPr>
    </w:p>
    <w:p w14:paraId="2AB1D4F2" w14:textId="77777777" w:rsidR="00F56988" w:rsidRDefault="00A12A49">
      <w:pPr>
        <w:pStyle w:val="Default"/>
        <w:rPr>
          <w:rFonts w:ascii="Cormorant Garamond" w:hAnsi="Cormorant Garamond" w:cs="Cormorant Garamond"/>
        </w:rPr>
      </w:pPr>
      <w:r>
        <w:t>24. Record your opinion while using this a</w:t>
      </w:r>
      <w:r>
        <w:t xml:space="preserve">pp? </w:t>
      </w:r>
    </w:p>
    <w:p w14:paraId="034312EC"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w:t>
      </w:r>
    </w:p>
    <w:p w14:paraId="3F399464" w14:textId="77777777" w:rsidR="00F56988" w:rsidRDefault="00F56988">
      <w:pPr>
        <w:rPr>
          <w:rFonts w:ascii="Times New Roman" w:hAnsi="Times New Roman" w:cs="Times New Roman"/>
          <w:sz w:val="24"/>
          <w:szCs w:val="24"/>
        </w:rPr>
      </w:pPr>
    </w:p>
    <w:p w14:paraId="1EFEA410" w14:textId="77777777" w:rsidR="00F56988" w:rsidRDefault="00A12A49">
      <w:pPr>
        <w:pStyle w:val="Default"/>
        <w:rPr>
          <w:rFonts w:ascii="Cormorant Garamond" w:hAnsi="Cormorant Garamond" w:cs="Cormorant Garamond"/>
        </w:rPr>
      </w:pPr>
      <w:r>
        <w:t xml:space="preserve">25. Rate these Kavalan SOS App. </w:t>
      </w:r>
    </w:p>
    <w:p w14:paraId="29E8BB3A" w14:textId="77777777" w:rsidR="00F56988" w:rsidRDefault="00A12A49">
      <w:pPr>
        <w:rPr>
          <w:rFonts w:ascii="Times New Roman" w:hAnsi="Times New Roman" w:cs="Times New Roman"/>
          <w:sz w:val="24"/>
          <w:szCs w:val="24"/>
        </w:rPr>
      </w:pPr>
      <w:r>
        <w:rPr>
          <w:rFonts w:ascii="Times New Roman" w:hAnsi="Times New Roman" w:cs="Times New Roman"/>
          <w:sz w:val="24"/>
          <w:szCs w:val="24"/>
        </w:rPr>
        <w:t xml:space="preserve">             1     2     3     4     5</w:t>
      </w:r>
    </w:p>
    <w:p w14:paraId="60636980" w14:textId="4C6008FE" w:rsidR="00F56988" w:rsidRDefault="00F56988">
      <w:pPr>
        <w:rPr>
          <w:rFonts w:ascii="Times New Roman" w:hAnsi="Times New Roman" w:cs="Times New Roman"/>
          <w:b/>
          <w:bCs/>
          <w:sz w:val="28"/>
          <w:szCs w:val="28"/>
        </w:rPr>
      </w:pPr>
    </w:p>
    <w:p w14:paraId="1B45CBBF" w14:textId="5FA61F33" w:rsidR="00E778DC" w:rsidRDefault="00E778DC">
      <w:pPr>
        <w:rPr>
          <w:rFonts w:ascii="Times New Roman" w:hAnsi="Times New Roman" w:cs="Times New Roman"/>
          <w:b/>
          <w:bCs/>
          <w:sz w:val="28"/>
          <w:szCs w:val="28"/>
        </w:rPr>
      </w:pPr>
    </w:p>
    <w:p w14:paraId="0307C5F1" w14:textId="5C415CEE" w:rsidR="00E778DC" w:rsidRDefault="00E778DC">
      <w:pPr>
        <w:rPr>
          <w:rFonts w:ascii="Times New Roman" w:hAnsi="Times New Roman" w:cs="Times New Roman"/>
          <w:b/>
          <w:bCs/>
          <w:sz w:val="28"/>
          <w:szCs w:val="28"/>
        </w:rPr>
      </w:pPr>
    </w:p>
    <w:p w14:paraId="52970103" w14:textId="060EA5D0" w:rsidR="00E778DC" w:rsidRDefault="00E778DC">
      <w:pPr>
        <w:rPr>
          <w:rFonts w:ascii="Times New Roman" w:hAnsi="Times New Roman" w:cs="Times New Roman"/>
          <w:b/>
          <w:bCs/>
          <w:sz w:val="28"/>
          <w:szCs w:val="28"/>
        </w:rPr>
      </w:pPr>
    </w:p>
    <w:p w14:paraId="7AFBC83E" w14:textId="77777777" w:rsidR="00E778DC" w:rsidRDefault="00E778DC">
      <w:pPr>
        <w:rPr>
          <w:rFonts w:ascii="Times New Roman" w:hAnsi="Times New Roman" w:cs="Times New Roman"/>
          <w:b/>
          <w:bCs/>
          <w:sz w:val="28"/>
          <w:szCs w:val="28"/>
        </w:rPr>
      </w:pPr>
    </w:p>
    <w:p w14:paraId="60D32DA3" w14:textId="77777777" w:rsidR="00F56988" w:rsidRPr="00E778DC" w:rsidRDefault="00A12A49">
      <w:pPr>
        <w:rPr>
          <w:rFonts w:ascii="Times New Roman" w:hAnsi="Times New Roman" w:cs="Times New Roman"/>
          <w:b/>
          <w:bCs/>
          <w:sz w:val="24"/>
          <w:szCs w:val="24"/>
        </w:rPr>
      </w:pPr>
      <w:r w:rsidRPr="00E778DC">
        <w:rPr>
          <w:rFonts w:ascii="Times New Roman" w:hAnsi="Times New Roman" w:cs="Times New Roman"/>
          <w:b/>
          <w:bCs/>
          <w:sz w:val="24"/>
          <w:szCs w:val="24"/>
        </w:rPr>
        <w:t>DATA EVALUATION:</w:t>
      </w:r>
    </w:p>
    <w:p w14:paraId="208AB3C3" w14:textId="77777777" w:rsidR="00F56988" w:rsidRDefault="00F56988">
      <w:pPr>
        <w:rPr>
          <w:rFonts w:ascii="Times New Roman" w:hAnsi="Times New Roman" w:cs="Times New Roman"/>
          <w:b/>
          <w:bCs/>
          <w:sz w:val="28"/>
          <w:szCs w:val="28"/>
        </w:rPr>
      </w:pPr>
    </w:p>
    <w:p w14:paraId="041F08C0" w14:textId="77777777" w:rsidR="00F56988" w:rsidRDefault="00A12A49">
      <w:pPr>
        <w:rPr>
          <w:rFonts w:ascii="Times New Roman" w:hAnsi="Times New Roman" w:cs="Times New Roman"/>
          <w:b/>
          <w:bCs/>
          <w:sz w:val="28"/>
          <w:szCs w:val="28"/>
        </w:rPr>
      </w:pPr>
      <w:r>
        <w:rPr>
          <w:b/>
          <w:bCs/>
          <w:noProof/>
          <w:sz w:val="28"/>
          <w:szCs w:val="28"/>
          <w:lang w:bidi="ar-SA"/>
        </w:rPr>
        <w:drawing>
          <wp:inline distT="0" distB="0" distL="0" distR="0" wp14:anchorId="3A630137" wp14:editId="03327905">
            <wp:extent cx="5943600" cy="2505918"/>
            <wp:effectExtent l="0" t="0" r="0"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cstate="print"/>
                    <a:srcRect/>
                    <a:stretch/>
                  </pic:blipFill>
                  <pic:spPr>
                    <a:xfrm>
                      <a:off x="0" y="0"/>
                      <a:ext cx="5943600" cy="2505918"/>
                    </a:xfrm>
                    <a:prstGeom prst="rect">
                      <a:avLst/>
                    </a:prstGeom>
                    <a:ln>
                      <a:noFill/>
                    </a:ln>
                  </pic:spPr>
                </pic:pic>
              </a:graphicData>
            </a:graphic>
          </wp:inline>
        </w:drawing>
      </w:r>
    </w:p>
    <w:p w14:paraId="359F571D" w14:textId="77777777" w:rsidR="00F56988" w:rsidRDefault="00F56988">
      <w:pPr>
        <w:rPr>
          <w:rFonts w:ascii="Times New Roman" w:hAnsi="Times New Roman" w:cs="Times New Roman"/>
          <w:sz w:val="24"/>
          <w:szCs w:val="24"/>
        </w:rPr>
      </w:pPr>
    </w:p>
    <w:p w14:paraId="3CDDB134" w14:textId="77777777" w:rsidR="00F56988" w:rsidRDefault="00F56988">
      <w:pPr>
        <w:pStyle w:val="Default"/>
      </w:pPr>
    </w:p>
    <w:p w14:paraId="1FE3DE2D" w14:textId="77777777" w:rsidR="00F56988" w:rsidRDefault="00A12A49">
      <w:pPr>
        <w:rPr>
          <w:rFonts w:ascii="Times New Roman" w:hAnsi="Times New Roman" w:cs="Times New Roman"/>
          <w:sz w:val="24"/>
          <w:szCs w:val="24"/>
          <w:lang w:val="en-IN"/>
        </w:rPr>
      </w:pPr>
      <w:r>
        <w:rPr>
          <w:noProof/>
          <w:lang w:bidi="ar-SA"/>
        </w:rPr>
        <w:drawing>
          <wp:inline distT="0" distB="0" distL="0" distR="0" wp14:anchorId="425966B8" wp14:editId="7AC679A2">
            <wp:extent cx="5943600" cy="2498725"/>
            <wp:effectExtent l="0" t="0" r="0" b="0"/>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8" cstate="print"/>
                    <a:srcRect/>
                    <a:stretch/>
                  </pic:blipFill>
                  <pic:spPr>
                    <a:xfrm>
                      <a:off x="0" y="0"/>
                      <a:ext cx="5943600" cy="2498725"/>
                    </a:xfrm>
                    <a:prstGeom prst="rect">
                      <a:avLst/>
                    </a:prstGeom>
                    <a:ln>
                      <a:noFill/>
                    </a:ln>
                  </pic:spPr>
                </pic:pic>
              </a:graphicData>
            </a:graphic>
          </wp:inline>
        </w:drawing>
      </w:r>
    </w:p>
    <w:p w14:paraId="03CF265D" w14:textId="77777777" w:rsidR="00F56988" w:rsidRDefault="00A12A49">
      <w:pPr>
        <w:rPr>
          <w:rFonts w:ascii="Times New Roman" w:hAnsi="Times New Roman" w:cs="Times New Roman"/>
          <w:sz w:val="24"/>
          <w:szCs w:val="24"/>
          <w:lang w:val="en-IN"/>
        </w:rPr>
      </w:pPr>
      <w:r>
        <w:rPr>
          <w:noProof/>
          <w:lang w:bidi="ar-SA"/>
        </w:rPr>
        <w:lastRenderedPageBreak/>
        <w:drawing>
          <wp:inline distT="0" distB="0" distL="0" distR="0" wp14:anchorId="2B353610" wp14:editId="3367C12E">
            <wp:extent cx="5943600" cy="2498725"/>
            <wp:effectExtent l="0" t="0" r="0" b="0"/>
            <wp:docPr id="102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9" cstate="print"/>
                    <a:srcRect/>
                    <a:stretch/>
                  </pic:blipFill>
                  <pic:spPr>
                    <a:xfrm>
                      <a:off x="0" y="0"/>
                      <a:ext cx="5943600" cy="2498725"/>
                    </a:xfrm>
                    <a:prstGeom prst="rect">
                      <a:avLst/>
                    </a:prstGeom>
                    <a:ln>
                      <a:noFill/>
                    </a:ln>
                  </pic:spPr>
                </pic:pic>
              </a:graphicData>
            </a:graphic>
          </wp:inline>
        </w:drawing>
      </w:r>
    </w:p>
    <w:p w14:paraId="3CFF723C" w14:textId="77777777" w:rsidR="00F56988" w:rsidRDefault="00A12A49">
      <w:pPr>
        <w:rPr>
          <w:rFonts w:ascii="Times New Roman" w:hAnsi="Times New Roman" w:cs="Times New Roman"/>
          <w:sz w:val="24"/>
          <w:szCs w:val="24"/>
          <w:lang w:val="en-IN"/>
        </w:rPr>
      </w:pPr>
      <w:r>
        <w:rPr>
          <w:noProof/>
          <w:lang w:bidi="ar-SA"/>
        </w:rPr>
        <w:drawing>
          <wp:inline distT="0" distB="0" distL="0" distR="0" wp14:anchorId="2E6AD27C" wp14:editId="5319B18B">
            <wp:extent cx="5943600" cy="2498725"/>
            <wp:effectExtent l="0" t="0" r="0" b="0"/>
            <wp:docPr id="1029"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10" cstate="print"/>
                    <a:srcRect/>
                    <a:stretch/>
                  </pic:blipFill>
                  <pic:spPr>
                    <a:xfrm>
                      <a:off x="0" y="0"/>
                      <a:ext cx="5943600" cy="2498725"/>
                    </a:xfrm>
                    <a:prstGeom prst="rect">
                      <a:avLst/>
                    </a:prstGeom>
                    <a:ln>
                      <a:noFill/>
                    </a:ln>
                  </pic:spPr>
                </pic:pic>
              </a:graphicData>
            </a:graphic>
          </wp:inline>
        </w:drawing>
      </w:r>
    </w:p>
    <w:p w14:paraId="2ECE4755" w14:textId="77777777" w:rsidR="00F56988" w:rsidRDefault="00A12A49">
      <w:pPr>
        <w:rPr>
          <w:rFonts w:ascii="Times New Roman" w:hAnsi="Times New Roman" w:cs="Times New Roman"/>
          <w:sz w:val="24"/>
          <w:szCs w:val="24"/>
          <w:lang w:val="en-IN"/>
        </w:rPr>
      </w:pPr>
      <w:r>
        <w:rPr>
          <w:noProof/>
          <w:lang w:bidi="ar-SA"/>
        </w:rPr>
        <w:drawing>
          <wp:inline distT="0" distB="0" distL="0" distR="0" wp14:anchorId="1BBCFAD0" wp14:editId="3BEEC4D2">
            <wp:extent cx="5943600" cy="2498725"/>
            <wp:effectExtent l="0" t="0" r="0" b="0"/>
            <wp:docPr id="1030"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11" cstate="print"/>
                    <a:srcRect/>
                    <a:stretch/>
                  </pic:blipFill>
                  <pic:spPr>
                    <a:xfrm>
                      <a:off x="0" y="0"/>
                      <a:ext cx="5943600" cy="2498725"/>
                    </a:xfrm>
                    <a:prstGeom prst="rect">
                      <a:avLst/>
                    </a:prstGeom>
                    <a:ln>
                      <a:noFill/>
                    </a:ln>
                  </pic:spPr>
                </pic:pic>
              </a:graphicData>
            </a:graphic>
          </wp:inline>
        </w:drawing>
      </w:r>
    </w:p>
    <w:p w14:paraId="3A93520F" w14:textId="77777777" w:rsidR="00F56988" w:rsidRDefault="00A12A49">
      <w:pPr>
        <w:rPr>
          <w:rFonts w:ascii="Times New Roman" w:hAnsi="Times New Roman" w:cs="Times New Roman"/>
          <w:sz w:val="24"/>
          <w:szCs w:val="24"/>
          <w:lang w:val="en-IN"/>
        </w:rPr>
      </w:pPr>
      <w:r>
        <w:rPr>
          <w:noProof/>
          <w:lang w:bidi="ar-SA"/>
        </w:rPr>
        <w:lastRenderedPageBreak/>
        <w:drawing>
          <wp:inline distT="0" distB="0" distL="0" distR="0" wp14:anchorId="52017C29" wp14:editId="1E0522DD">
            <wp:extent cx="5943600" cy="2498725"/>
            <wp:effectExtent l="0" t="0" r="0" b="0"/>
            <wp:docPr id="1031"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12" cstate="print"/>
                    <a:srcRect/>
                    <a:stretch/>
                  </pic:blipFill>
                  <pic:spPr>
                    <a:xfrm>
                      <a:off x="0" y="0"/>
                      <a:ext cx="5943600" cy="2498725"/>
                    </a:xfrm>
                    <a:prstGeom prst="rect">
                      <a:avLst/>
                    </a:prstGeom>
                    <a:ln>
                      <a:noFill/>
                    </a:ln>
                  </pic:spPr>
                </pic:pic>
              </a:graphicData>
            </a:graphic>
          </wp:inline>
        </w:drawing>
      </w:r>
    </w:p>
    <w:p w14:paraId="40BFDC8C" w14:textId="77777777" w:rsidR="00F56988" w:rsidRDefault="00A12A49">
      <w:pPr>
        <w:rPr>
          <w:rFonts w:ascii="Times New Roman" w:hAnsi="Times New Roman" w:cs="Times New Roman"/>
          <w:sz w:val="24"/>
          <w:szCs w:val="24"/>
          <w:lang w:val="en-IN"/>
        </w:rPr>
      </w:pPr>
      <w:r>
        <w:rPr>
          <w:noProof/>
          <w:lang w:bidi="ar-SA"/>
        </w:rPr>
        <w:drawing>
          <wp:inline distT="0" distB="0" distL="0" distR="0" wp14:anchorId="46173653" wp14:editId="038BF748">
            <wp:extent cx="5943600" cy="2498725"/>
            <wp:effectExtent l="0" t="0" r="0" b="0"/>
            <wp:docPr id="1032"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7"/>
                    <pic:cNvPicPr/>
                  </pic:nvPicPr>
                  <pic:blipFill>
                    <a:blip r:embed="rId13" cstate="print"/>
                    <a:srcRect/>
                    <a:stretch/>
                  </pic:blipFill>
                  <pic:spPr>
                    <a:xfrm>
                      <a:off x="0" y="0"/>
                      <a:ext cx="5943600" cy="2498725"/>
                    </a:xfrm>
                    <a:prstGeom prst="rect">
                      <a:avLst/>
                    </a:prstGeom>
                    <a:ln>
                      <a:noFill/>
                    </a:ln>
                  </pic:spPr>
                </pic:pic>
              </a:graphicData>
            </a:graphic>
          </wp:inline>
        </w:drawing>
      </w:r>
    </w:p>
    <w:p w14:paraId="1B7CAB32" w14:textId="77777777" w:rsidR="00F56988" w:rsidRDefault="00A12A49">
      <w:pPr>
        <w:rPr>
          <w:rFonts w:ascii="Times New Roman" w:hAnsi="Times New Roman" w:cs="Times New Roman"/>
          <w:sz w:val="24"/>
          <w:szCs w:val="24"/>
          <w:lang w:val="en-IN"/>
        </w:rPr>
      </w:pPr>
      <w:r>
        <w:rPr>
          <w:noProof/>
          <w:lang w:bidi="ar-SA"/>
        </w:rPr>
        <w:drawing>
          <wp:inline distT="0" distB="0" distL="0" distR="0" wp14:anchorId="2B9A3290" wp14:editId="55929AFF">
            <wp:extent cx="5943600" cy="2498725"/>
            <wp:effectExtent l="0" t="0" r="0" b="0"/>
            <wp:docPr id="1033"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8"/>
                    <pic:cNvPicPr/>
                  </pic:nvPicPr>
                  <pic:blipFill>
                    <a:blip r:embed="rId14" cstate="print"/>
                    <a:srcRect/>
                    <a:stretch/>
                  </pic:blipFill>
                  <pic:spPr>
                    <a:xfrm>
                      <a:off x="0" y="0"/>
                      <a:ext cx="5943600" cy="2498725"/>
                    </a:xfrm>
                    <a:prstGeom prst="rect">
                      <a:avLst/>
                    </a:prstGeom>
                    <a:ln>
                      <a:noFill/>
                    </a:ln>
                  </pic:spPr>
                </pic:pic>
              </a:graphicData>
            </a:graphic>
          </wp:inline>
        </w:drawing>
      </w:r>
    </w:p>
    <w:p w14:paraId="18C069D2" w14:textId="77777777" w:rsidR="00F56988" w:rsidRDefault="00A12A49">
      <w:pPr>
        <w:rPr>
          <w:rFonts w:ascii="Times New Roman" w:hAnsi="Times New Roman" w:cs="Times New Roman"/>
          <w:sz w:val="24"/>
          <w:szCs w:val="24"/>
          <w:lang w:val="en-IN"/>
        </w:rPr>
      </w:pPr>
      <w:r>
        <w:rPr>
          <w:noProof/>
          <w:lang w:bidi="ar-SA"/>
        </w:rPr>
        <w:lastRenderedPageBreak/>
        <w:drawing>
          <wp:inline distT="0" distB="0" distL="0" distR="0" wp14:anchorId="74511CEC" wp14:editId="66CF8657">
            <wp:extent cx="5943600" cy="2498725"/>
            <wp:effectExtent l="0" t="0" r="0" b="0"/>
            <wp:docPr id="1034"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9"/>
                    <pic:cNvPicPr/>
                  </pic:nvPicPr>
                  <pic:blipFill>
                    <a:blip r:embed="rId15" cstate="print"/>
                    <a:srcRect/>
                    <a:stretch/>
                  </pic:blipFill>
                  <pic:spPr>
                    <a:xfrm>
                      <a:off x="0" y="0"/>
                      <a:ext cx="5943600" cy="2498725"/>
                    </a:xfrm>
                    <a:prstGeom prst="rect">
                      <a:avLst/>
                    </a:prstGeom>
                    <a:ln>
                      <a:noFill/>
                    </a:ln>
                  </pic:spPr>
                </pic:pic>
              </a:graphicData>
            </a:graphic>
          </wp:inline>
        </w:drawing>
      </w:r>
    </w:p>
    <w:p w14:paraId="28A849CC" w14:textId="77777777" w:rsidR="00F56988" w:rsidRDefault="00A12A49">
      <w:pPr>
        <w:rPr>
          <w:rFonts w:ascii="Times New Roman" w:hAnsi="Times New Roman" w:cs="Times New Roman"/>
          <w:sz w:val="24"/>
          <w:szCs w:val="24"/>
          <w:lang w:val="en-IN"/>
        </w:rPr>
      </w:pPr>
      <w:r>
        <w:rPr>
          <w:noProof/>
          <w:lang w:bidi="ar-SA"/>
        </w:rPr>
        <w:drawing>
          <wp:inline distT="0" distB="0" distL="0" distR="0" wp14:anchorId="42619424" wp14:editId="347D0F6E">
            <wp:extent cx="5943600" cy="2498725"/>
            <wp:effectExtent l="0" t="0" r="0" b="0"/>
            <wp:docPr id="1035"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10"/>
                    <pic:cNvPicPr/>
                  </pic:nvPicPr>
                  <pic:blipFill>
                    <a:blip r:embed="rId16" cstate="print"/>
                    <a:srcRect/>
                    <a:stretch/>
                  </pic:blipFill>
                  <pic:spPr>
                    <a:xfrm>
                      <a:off x="0" y="0"/>
                      <a:ext cx="5943600" cy="2498725"/>
                    </a:xfrm>
                    <a:prstGeom prst="rect">
                      <a:avLst/>
                    </a:prstGeom>
                    <a:ln>
                      <a:noFill/>
                    </a:ln>
                  </pic:spPr>
                </pic:pic>
              </a:graphicData>
            </a:graphic>
          </wp:inline>
        </w:drawing>
      </w:r>
    </w:p>
    <w:p w14:paraId="5B23ECE7" w14:textId="77777777" w:rsidR="00F56988" w:rsidRDefault="00A12A49">
      <w:pPr>
        <w:rPr>
          <w:rFonts w:ascii="Times New Roman" w:hAnsi="Times New Roman" w:cs="Times New Roman"/>
          <w:sz w:val="24"/>
          <w:szCs w:val="24"/>
          <w:lang w:val="en-IN"/>
        </w:rPr>
      </w:pPr>
      <w:r>
        <w:rPr>
          <w:noProof/>
          <w:lang w:bidi="ar-SA"/>
        </w:rPr>
        <w:drawing>
          <wp:inline distT="0" distB="0" distL="0" distR="0" wp14:anchorId="3CC5CD72" wp14:editId="0B676A21">
            <wp:extent cx="5943600" cy="2498725"/>
            <wp:effectExtent l="0" t="0" r="0" b="0"/>
            <wp:docPr id="1036"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1"/>
                    <pic:cNvPicPr/>
                  </pic:nvPicPr>
                  <pic:blipFill>
                    <a:blip r:embed="rId17" cstate="print"/>
                    <a:srcRect/>
                    <a:stretch/>
                  </pic:blipFill>
                  <pic:spPr>
                    <a:xfrm>
                      <a:off x="0" y="0"/>
                      <a:ext cx="5943600" cy="2498725"/>
                    </a:xfrm>
                    <a:prstGeom prst="rect">
                      <a:avLst/>
                    </a:prstGeom>
                    <a:ln>
                      <a:noFill/>
                    </a:ln>
                  </pic:spPr>
                </pic:pic>
              </a:graphicData>
            </a:graphic>
          </wp:inline>
        </w:drawing>
      </w:r>
    </w:p>
    <w:p w14:paraId="0C4432F0" w14:textId="77777777" w:rsidR="00F56988" w:rsidRDefault="00A12A49">
      <w:pPr>
        <w:rPr>
          <w:rFonts w:ascii="Times New Roman" w:hAnsi="Times New Roman" w:cs="Times New Roman"/>
          <w:sz w:val="24"/>
          <w:szCs w:val="24"/>
          <w:lang w:val="en-IN"/>
        </w:rPr>
      </w:pPr>
      <w:r>
        <w:rPr>
          <w:noProof/>
          <w:lang w:bidi="ar-SA"/>
        </w:rPr>
        <w:lastRenderedPageBreak/>
        <w:drawing>
          <wp:inline distT="0" distB="0" distL="0" distR="0" wp14:anchorId="195F340E" wp14:editId="745CBC2C">
            <wp:extent cx="5943600" cy="2498725"/>
            <wp:effectExtent l="0" t="0" r="0" b="0"/>
            <wp:docPr id="1037"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2"/>
                    <pic:cNvPicPr/>
                  </pic:nvPicPr>
                  <pic:blipFill>
                    <a:blip r:embed="rId18" cstate="print"/>
                    <a:srcRect/>
                    <a:stretch/>
                  </pic:blipFill>
                  <pic:spPr>
                    <a:xfrm>
                      <a:off x="0" y="0"/>
                      <a:ext cx="5943600" cy="2498725"/>
                    </a:xfrm>
                    <a:prstGeom prst="rect">
                      <a:avLst/>
                    </a:prstGeom>
                    <a:ln>
                      <a:noFill/>
                    </a:ln>
                  </pic:spPr>
                </pic:pic>
              </a:graphicData>
            </a:graphic>
          </wp:inline>
        </w:drawing>
      </w:r>
    </w:p>
    <w:p w14:paraId="2F62CC93" w14:textId="77777777" w:rsidR="00F56988" w:rsidRDefault="00A12A49">
      <w:pPr>
        <w:rPr>
          <w:rFonts w:ascii="Times New Roman" w:hAnsi="Times New Roman" w:cs="Times New Roman"/>
          <w:sz w:val="24"/>
          <w:szCs w:val="24"/>
          <w:lang w:val="en-IN"/>
        </w:rPr>
      </w:pPr>
      <w:r>
        <w:rPr>
          <w:noProof/>
          <w:lang w:bidi="ar-SA"/>
        </w:rPr>
        <w:drawing>
          <wp:inline distT="0" distB="0" distL="0" distR="0" wp14:anchorId="24ABE1F1" wp14:editId="71079B10">
            <wp:extent cx="5943600" cy="2498725"/>
            <wp:effectExtent l="0" t="0" r="0" b="0"/>
            <wp:docPr id="1038"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3"/>
                    <pic:cNvPicPr/>
                  </pic:nvPicPr>
                  <pic:blipFill>
                    <a:blip r:embed="rId19" cstate="print"/>
                    <a:srcRect/>
                    <a:stretch/>
                  </pic:blipFill>
                  <pic:spPr>
                    <a:xfrm>
                      <a:off x="0" y="0"/>
                      <a:ext cx="5943600" cy="2498725"/>
                    </a:xfrm>
                    <a:prstGeom prst="rect">
                      <a:avLst/>
                    </a:prstGeom>
                    <a:ln>
                      <a:noFill/>
                    </a:ln>
                  </pic:spPr>
                </pic:pic>
              </a:graphicData>
            </a:graphic>
          </wp:inline>
        </w:drawing>
      </w:r>
    </w:p>
    <w:p w14:paraId="7C4EDD65" w14:textId="77777777" w:rsidR="00F56988" w:rsidRDefault="00A12A49">
      <w:pPr>
        <w:rPr>
          <w:rFonts w:ascii="Times New Roman" w:hAnsi="Times New Roman" w:cs="Times New Roman"/>
          <w:sz w:val="24"/>
          <w:szCs w:val="24"/>
          <w:lang w:val="en-IN"/>
        </w:rPr>
      </w:pPr>
      <w:r>
        <w:rPr>
          <w:noProof/>
          <w:lang w:bidi="ar-SA"/>
        </w:rPr>
        <w:drawing>
          <wp:inline distT="0" distB="0" distL="0" distR="0" wp14:anchorId="4BD49DB6" wp14:editId="36B33459">
            <wp:extent cx="5943600" cy="2498725"/>
            <wp:effectExtent l="0" t="0" r="0" b="0"/>
            <wp:docPr id="1039"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14"/>
                    <pic:cNvPicPr/>
                  </pic:nvPicPr>
                  <pic:blipFill>
                    <a:blip r:embed="rId20" cstate="print"/>
                    <a:srcRect/>
                    <a:stretch/>
                  </pic:blipFill>
                  <pic:spPr>
                    <a:xfrm>
                      <a:off x="0" y="0"/>
                      <a:ext cx="5943600" cy="2498725"/>
                    </a:xfrm>
                    <a:prstGeom prst="rect">
                      <a:avLst/>
                    </a:prstGeom>
                    <a:ln>
                      <a:noFill/>
                    </a:ln>
                  </pic:spPr>
                </pic:pic>
              </a:graphicData>
            </a:graphic>
          </wp:inline>
        </w:drawing>
      </w:r>
    </w:p>
    <w:p w14:paraId="78905C28" w14:textId="77777777" w:rsidR="00F56988" w:rsidRDefault="00A12A49">
      <w:pPr>
        <w:rPr>
          <w:rFonts w:ascii="Times New Roman" w:hAnsi="Times New Roman" w:cs="Times New Roman"/>
          <w:sz w:val="24"/>
          <w:szCs w:val="24"/>
          <w:lang w:val="en-IN"/>
        </w:rPr>
      </w:pPr>
      <w:r>
        <w:rPr>
          <w:noProof/>
          <w:lang w:bidi="ar-SA"/>
        </w:rPr>
        <w:lastRenderedPageBreak/>
        <w:drawing>
          <wp:inline distT="0" distB="0" distL="0" distR="0" wp14:anchorId="13EBFD05" wp14:editId="5F56759E">
            <wp:extent cx="5943600" cy="2498725"/>
            <wp:effectExtent l="0" t="0" r="0" b="0"/>
            <wp:docPr id="1040"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15"/>
                    <pic:cNvPicPr/>
                  </pic:nvPicPr>
                  <pic:blipFill>
                    <a:blip r:embed="rId21" cstate="print"/>
                    <a:srcRect/>
                    <a:stretch/>
                  </pic:blipFill>
                  <pic:spPr>
                    <a:xfrm>
                      <a:off x="0" y="0"/>
                      <a:ext cx="5943600" cy="2498725"/>
                    </a:xfrm>
                    <a:prstGeom prst="rect">
                      <a:avLst/>
                    </a:prstGeom>
                    <a:ln>
                      <a:noFill/>
                    </a:ln>
                  </pic:spPr>
                </pic:pic>
              </a:graphicData>
            </a:graphic>
          </wp:inline>
        </w:drawing>
      </w:r>
    </w:p>
    <w:p w14:paraId="552C5D18" w14:textId="77777777" w:rsidR="00F56988" w:rsidRDefault="00A12A49">
      <w:pPr>
        <w:rPr>
          <w:rFonts w:ascii="Times New Roman" w:hAnsi="Times New Roman" w:cs="Times New Roman"/>
          <w:sz w:val="24"/>
          <w:szCs w:val="24"/>
          <w:lang w:val="en-IN"/>
        </w:rPr>
      </w:pPr>
      <w:r>
        <w:rPr>
          <w:noProof/>
          <w:lang w:bidi="ar-SA"/>
        </w:rPr>
        <w:drawing>
          <wp:inline distT="0" distB="0" distL="0" distR="0" wp14:anchorId="12EB0F35" wp14:editId="5EB331CE">
            <wp:extent cx="5943600" cy="2498725"/>
            <wp:effectExtent l="0" t="0" r="0" b="0"/>
            <wp:docPr id="1041"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16"/>
                    <pic:cNvPicPr/>
                  </pic:nvPicPr>
                  <pic:blipFill>
                    <a:blip r:embed="rId22" cstate="print"/>
                    <a:srcRect/>
                    <a:stretch/>
                  </pic:blipFill>
                  <pic:spPr>
                    <a:xfrm>
                      <a:off x="0" y="0"/>
                      <a:ext cx="5943600" cy="2498725"/>
                    </a:xfrm>
                    <a:prstGeom prst="rect">
                      <a:avLst/>
                    </a:prstGeom>
                    <a:ln>
                      <a:noFill/>
                    </a:ln>
                  </pic:spPr>
                </pic:pic>
              </a:graphicData>
            </a:graphic>
          </wp:inline>
        </w:drawing>
      </w:r>
    </w:p>
    <w:p w14:paraId="21FC5795" w14:textId="77777777" w:rsidR="00F56988" w:rsidRDefault="00A12A49">
      <w:pPr>
        <w:rPr>
          <w:rFonts w:ascii="Times New Roman" w:hAnsi="Times New Roman" w:cs="Times New Roman"/>
          <w:sz w:val="24"/>
          <w:szCs w:val="24"/>
          <w:lang w:val="en-IN"/>
        </w:rPr>
      </w:pPr>
      <w:r>
        <w:rPr>
          <w:noProof/>
          <w:lang w:bidi="ar-SA"/>
        </w:rPr>
        <w:drawing>
          <wp:inline distT="0" distB="0" distL="0" distR="0" wp14:anchorId="1B8A859A" wp14:editId="2C342FA6">
            <wp:extent cx="5943600" cy="2498725"/>
            <wp:effectExtent l="0" t="0" r="0" b="0"/>
            <wp:docPr id="1042"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17"/>
                    <pic:cNvPicPr/>
                  </pic:nvPicPr>
                  <pic:blipFill>
                    <a:blip r:embed="rId23" cstate="print"/>
                    <a:srcRect/>
                    <a:stretch/>
                  </pic:blipFill>
                  <pic:spPr>
                    <a:xfrm>
                      <a:off x="0" y="0"/>
                      <a:ext cx="5943600" cy="2498725"/>
                    </a:xfrm>
                    <a:prstGeom prst="rect">
                      <a:avLst/>
                    </a:prstGeom>
                    <a:ln>
                      <a:noFill/>
                    </a:ln>
                  </pic:spPr>
                </pic:pic>
              </a:graphicData>
            </a:graphic>
          </wp:inline>
        </w:drawing>
      </w:r>
    </w:p>
    <w:p w14:paraId="68B8BE40" w14:textId="77777777" w:rsidR="00F56988" w:rsidRDefault="00A12A49">
      <w:pPr>
        <w:rPr>
          <w:rFonts w:ascii="Times New Roman" w:hAnsi="Times New Roman" w:cs="Times New Roman"/>
          <w:sz w:val="24"/>
          <w:szCs w:val="24"/>
          <w:lang w:val="en-IN"/>
        </w:rPr>
      </w:pPr>
      <w:r>
        <w:rPr>
          <w:noProof/>
          <w:lang w:bidi="ar-SA"/>
        </w:rPr>
        <w:lastRenderedPageBreak/>
        <w:drawing>
          <wp:inline distT="0" distB="0" distL="0" distR="0" wp14:anchorId="6914D0D0" wp14:editId="5E9BAFC6">
            <wp:extent cx="5943600" cy="2498725"/>
            <wp:effectExtent l="0" t="0" r="0" b="0"/>
            <wp:docPr id="1043"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18"/>
                    <pic:cNvPicPr/>
                  </pic:nvPicPr>
                  <pic:blipFill>
                    <a:blip r:embed="rId24" cstate="print"/>
                    <a:srcRect/>
                    <a:stretch/>
                  </pic:blipFill>
                  <pic:spPr>
                    <a:xfrm>
                      <a:off x="0" y="0"/>
                      <a:ext cx="5943600" cy="2498725"/>
                    </a:xfrm>
                    <a:prstGeom prst="rect">
                      <a:avLst/>
                    </a:prstGeom>
                    <a:ln>
                      <a:noFill/>
                    </a:ln>
                  </pic:spPr>
                </pic:pic>
              </a:graphicData>
            </a:graphic>
          </wp:inline>
        </w:drawing>
      </w:r>
    </w:p>
    <w:p w14:paraId="12679643" w14:textId="77777777" w:rsidR="00F56988" w:rsidRDefault="00A12A49">
      <w:pPr>
        <w:rPr>
          <w:rFonts w:ascii="Times New Roman" w:hAnsi="Times New Roman" w:cs="Times New Roman"/>
          <w:sz w:val="24"/>
          <w:szCs w:val="24"/>
          <w:lang w:val="en-IN"/>
        </w:rPr>
      </w:pPr>
      <w:r>
        <w:rPr>
          <w:noProof/>
          <w:lang w:bidi="ar-SA"/>
        </w:rPr>
        <w:drawing>
          <wp:inline distT="0" distB="0" distL="0" distR="0" wp14:anchorId="15B33492" wp14:editId="16F47F43">
            <wp:extent cx="5943600" cy="2498725"/>
            <wp:effectExtent l="0" t="0" r="0" b="0"/>
            <wp:docPr id="1044"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Picture 19"/>
                    <pic:cNvPicPr/>
                  </pic:nvPicPr>
                  <pic:blipFill>
                    <a:blip r:embed="rId25" cstate="print"/>
                    <a:srcRect/>
                    <a:stretch/>
                  </pic:blipFill>
                  <pic:spPr>
                    <a:xfrm>
                      <a:off x="0" y="0"/>
                      <a:ext cx="5943600" cy="2498725"/>
                    </a:xfrm>
                    <a:prstGeom prst="rect">
                      <a:avLst/>
                    </a:prstGeom>
                    <a:ln>
                      <a:noFill/>
                    </a:ln>
                  </pic:spPr>
                </pic:pic>
              </a:graphicData>
            </a:graphic>
          </wp:inline>
        </w:drawing>
      </w:r>
    </w:p>
    <w:p w14:paraId="2AFC493B" w14:textId="77777777" w:rsidR="00F56988" w:rsidRDefault="00A12A49">
      <w:pPr>
        <w:rPr>
          <w:rFonts w:ascii="Times New Roman" w:hAnsi="Times New Roman" w:cs="Times New Roman"/>
          <w:sz w:val="24"/>
          <w:szCs w:val="24"/>
          <w:lang w:val="en-IN"/>
        </w:rPr>
      </w:pPr>
      <w:r>
        <w:rPr>
          <w:noProof/>
          <w:lang w:bidi="ar-SA"/>
        </w:rPr>
        <w:drawing>
          <wp:inline distT="0" distB="0" distL="0" distR="0" wp14:anchorId="3CC2E5FC" wp14:editId="1BFDDAAD">
            <wp:extent cx="5943600" cy="2498725"/>
            <wp:effectExtent l="0" t="0" r="0" b="0"/>
            <wp:docPr id="1045"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20"/>
                    <pic:cNvPicPr/>
                  </pic:nvPicPr>
                  <pic:blipFill>
                    <a:blip r:embed="rId26" cstate="print"/>
                    <a:srcRect/>
                    <a:stretch/>
                  </pic:blipFill>
                  <pic:spPr>
                    <a:xfrm>
                      <a:off x="0" y="0"/>
                      <a:ext cx="5943600" cy="2498725"/>
                    </a:xfrm>
                    <a:prstGeom prst="rect">
                      <a:avLst/>
                    </a:prstGeom>
                    <a:ln>
                      <a:noFill/>
                    </a:ln>
                  </pic:spPr>
                </pic:pic>
              </a:graphicData>
            </a:graphic>
          </wp:inline>
        </w:drawing>
      </w:r>
    </w:p>
    <w:p w14:paraId="2B921B73" w14:textId="77777777" w:rsidR="00F56988" w:rsidRDefault="00A12A49">
      <w:pPr>
        <w:rPr>
          <w:rFonts w:ascii="Times New Roman" w:hAnsi="Times New Roman" w:cs="Times New Roman"/>
          <w:sz w:val="24"/>
          <w:szCs w:val="24"/>
          <w:lang w:val="en-IN"/>
        </w:rPr>
      </w:pPr>
      <w:r>
        <w:rPr>
          <w:noProof/>
          <w:lang w:bidi="ar-SA"/>
        </w:rPr>
        <w:lastRenderedPageBreak/>
        <w:drawing>
          <wp:inline distT="0" distB="0" distL="0" distR="0" wp14:anchorId="74BAE86D" wp14:editId="417385AC">
            <wp:extent cx="5943600" cy="2698115"/>
            <wp:effectExtent l="0" t="0" r="0" b="6985"/>
            <wp:docPr id="1046"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21"/>
                    <pic:cNvPicPr/>
                  </pic:nvPicPr>
                  <pic:blipFill>
                    <a:blip r:embed="rId27" cstate="print"/>
                    <a:srcRect/>
                    <a:stretch/>
                  </pic:blipFill>
                  <pic:spPr>
                    <a:xfrm>
                      <a:off x="0" y="0"/>
                      <a:ext cx="5943600" cy="2698115"/>
                    </a:xfrm>
                    <a:prstGeom prst="rect">
                      <a:avLst/>
                    </a:prstGeom>
                    <a:ln>
                      <a:noFill/>
                    </a:ln>
                  </pic:spPr>
                </pic:pic>
              </a:graphicData>
            </a:graphic>
          </wp:inline>
        </w:drawing>
      </w:r>
    </w:p>
    <w:p w14:paraId="1F33DB67" w14:textId="77777777" w:rsidR="00F56988" w:rsidRDefault="00F56988">
      <w:pPr>
        <w:rPr>
          <w:noProof/>
          <w:lang w:val="en-IN"/>
        </w:rPr>
      </w:pPr>
    </w:p>
    <w:p w14:paraId="2374C2FB" w14:textId="77777777" w:rsidR="00F56988" w:rsidRDefault="00A12A49">
      <w:pPr>
        <w:rPr>
          <w:rFonts w:ascii="Times New Roman" w:hAnsi="Times New Roman" w:cs="Times New Roman"/>
          <w:sz w:val="24"/>
          <w:szCs w:val="24"/>
          <w:lang w:val="en-IN"/>
        </w:rPr>
      </w:pPr>
      <w:r>
        <w:rPr>
          <w:noProof/>
          <w:lang w:bidi="ar-SA"/>
        </w:rPr>
        <w:drawing>
          <wp:inline distT="0" distB="0" distL="0" distR="0" wp14:anchorId="07DBFCDE" wp14:editId="1D807AE9">
            <wp:extent cx="5943600" cy="2498725"/>
            <wp:effectExtent l="0" t="0" r="0" b="0"/>
            <wp:docPr id="1047"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Picture 22"/>
                    <pic:cNvPicPr/>
                  </pic:nvPicPr>
                  <pic:blipFill>
                    <a:blip r:embed="rId28" cstate="print"/>
                    <a:srcRect/>
                    <a:stretch/>
                  </pic:blipFill>
                  <pic:spPr>
                    <a:xfrm>
                      <a:off x="0" y="0"/>
                      <a:ext cx="5943600" cy="2498725"/>
                    </a:xfrm>
                    <a:prstGeom prst="rect">
                      <a:avLst/>
                    </a:prstGeom>
                    <a:ln>
                      <a:noFill/>
                    </a:ln>
                  </pic:spPr>
                </pic:pic>
              </a:graphicData>
            </a:graphic>
          </wp:inline>
        </w:drawing>
      </w:r>
    </w:p>
    <w:p w14:paraId="5168D260" w14:textId="77777777" w:rsidR="00F56988" w:rsidRDefault="00A12A49">
      <w:pPr>
        <w:rPr>
          <w:rFonts w:ascii="Times New Roman" w:hAnsi="Times New Roman" w:cs="Times New Roman"/>
          <w:sz w:val="24"/>
          <w:szCs w:val="24"/>
          <w:lang w:val="en-IN"/>
        </w:rPr>
      </w:pPr>
      <w:r>
        <w:rPr>
          <w:noProof/>
          <w:lang w:bidi="ar-SA"/>
        </w:rPr>
        <w:drawing>
          <wp:inline distT="0" distB="0" distL="0" distR="0" wp14:anchorId="64F80134" wp14:editId="19530973">
            <wp:extent cx="5943600" cy="2825115"/>
            <wp:effectExtent l="0" t="0" r="0" b="0"/>
            <wp:docPr id="1048"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Picture 23"/>
                    <pic:cNvPicPr/>
                  </pic:nvPicPr>
                  <pic:blipFill>
                    <a:blip r:embed="rId29" cstate="print"/>
                    <a:srcRect/>
                    <a:stretch/>
                  </pic:blipFill>
                  <pic:spPr>
                    <a:xfrm>
                      <a:off x="0" y="0"/>
                      <a:ext cx="5943600" cy="2825115"/>
                    </a:xfrm>
                    <a:prstGeom prst="rect">
                      <a:avLst/>
                    </a:prstGeom>
                    <a:ln>
                      <a:noFill/>
                    </a:ln>
                  </pic:spPr>
                </pic:pic>
              </a:graphicData>
            </a:graphic>
          </wp:inline>
        </w:drawing>
      </w:r>
    </w:p>
    <w:p w14:paraId="3D5B99BF" w14:textId="77777777" w:rsidR="00F56988" w:rsidRDefault="00F56988">
      <w:pPr>
        <w:rPr>
          <w:rFonts w:ascii="Times New Roman" w:hAnsi="Times New Roman" w:cs="Times New Roman"/>
          <w:b/>
          <w:bCs/>
          <w:sz w:val="28"/>
          <w:szCs w:val="28"/>
          <w:lang w:val="en-IN"/>
        </w:rPr>
      </w:pPr>
    </w:p>
    <w:p w14:paraId="7E260B4D" w14:textId="77777777" w:rsidR="00F56988" w:rsidRDefault="00F56988">
      <w:pPr>
        <w:rPr>
          <w:rFonts w:ascii="Times New Roman" w:hAnsi="Times New Roman" w:cs="Times New Roman"/>
          <w:sz w:val="24"/>
          <w:szCs w:val="24"/>
          <w:lang w:val="en-IN"/>
        </w:rPr>
      </w:pPr>
    </w:p>
    <w:p w14:paraId="148C7DCA" w14:textId="77777777" w:rsidR="00F56988" w:rsidRDefault="00F56988">
      <w:pPr>
        <w:rPr>
          <w:rFonts w:ascii="Times New Roman" w:hAnsi="Times New Roman" w:cs="Times New Roman"/>
          <w:sz w:val="24"/>
          <w:szCs w:val="24"/>
          <w:lang w:val="en-IN"/>
        </w:rPr>
      </w:pPr>
    </w:p>
    <w:p w14:paraId="6CC268C0" w14:textId="77777777" w:rsidR="00F56988" w:rsidRDefault="00F56988">
      <w:pPr>
        <w:rPr>
          <w:rFonts w:ascii="Times New Roman" w:hAnsi="Times New Roman" w:cs="Times New Roman"/>
          <w:sz w:val="24"/>
          <w:szCs w:val="24"/>
          <w:lang w:val="en-IN"/>
        </w:rPr>
      </w:pPr>
    </w:p>
    <w:p w14:paraId="79397AB1" w14:textId="77777777" w:rsidR="00F56988" w:rsidRDefault="00F56988">
      <w:pPr>
        <w:rPr>
          <w:rFonts w:ascii="Times New Roman" w:hAnsi="Times New Roman" w:cs="Times New Roman"/>
          <w:sz w:val="24"/>
          <w:szCs w:val="24"/>
          <w:lang w:val="en-IN"/>
        </w:rPr>
      </w:pPr>
    </w:p>
    <w:p w14:paraId="2D24DCB3" w14:textId="77777777" w:rsidR="00F56988" w:rsidRDefault="00F56988">
      <w:pPr>
        <w:rPr>
          <w:rFonts w:ascii="Times New Roman" w:hAnsi="Times New Roman" w:cs="Times New Roman"/>
          <w:sz w:val="24"/>
          <w:szCs w:val="24"/>
          <w:lang w:val="en-IN"/>
        </w:rPr>
      </w:pPr>
    </w:p>
    <w:p w14:paraId="7A33975D" w14:textId="77777777" w:rsidR="00F56988" w:rsidRDefault="00F56988">
      <w:pPr>
        <w:rPr>
          <w:rFonts w:ascii="Times New Roman" w:hAnsi="Times New Roman" w:cs="Times New Roman"/>
          <w:sz w:val="24"/>
          <w:szCs w:val="24"/>
          <w:lang w:val="en-IN"/>
        </w:rPr>
      </w:pPr>
    </w:p>
    <w:p w14:paraId="2842D0E9" w14:textId="77777777" w:rsidR="00F56988" w:rsidRDefault="00F56988">
      <w:pPr>
        <w:rPr>
          <w:rFonts w:ascii="Times New Roman" w:hAnsi="Times New Roman" w:cs="Times New Roman"/>
          <w:sz w:val="24"/>
          <w:szCs w:val="24"/>
          <w:lang w:val="en-IN"/>
        </w:rPr>
      </w:pPr>
    </w:p>
    <w:p w14:paraId="26553384" w14:textId="77777777" w:rsidR="00F56988" w:rsidRDefault="00F56988">
      <w:pPr>
        <w:rPr>
          <w:rFonts w:ascii="Times New Roman" w:hAnsi="Times New Roman" w:cs="Times New Roman"/>
          <w:sz w:val="24"/>
          <w:szCs w:val="24"/>
          <w:lang w:val="en-IN"/>
        </w:rPr>
      </w:pPr>
    </w:p>
    <w:p w14:paraId="2DA623A0" w14:textId="77777777" w:rsidR="00F56988" w:rsidRDefault="00F56988">
      <w:pPr>
        <w:rPr>
          <w:rFonts w:ascii="Times New Roman" w:hAnsi="Times New Roman" w:cs="Times New Roman"/>
          <w:sz w:val="24"/>
          <w:szCs w:val="24"/>
          <w:lang w:val="en-IN"/>
        </w:rPr>
      </w:pPr>
    </w:p>
    <w:p w14:paraId="59B16E57" w14:textId="77777777" w:rsidR="00F56988" w:rsidRDefault="00F56988">
      <w:pPr>
        <w:rPr>
          <w:rFonts w:ascii="Times New Roman" w:hAnsi="Times New Roman" w:cs="Times New Roman"/>
          <w:sz w:val="24"/>
          <w:szCs w:val="24"/>
          <w:lang w:val="en-IN"/>
        </w:rPr>
      </w:pPr>
    </w:p>
    <w:p w14:paraId="06E2E8CF" w14:textId="77777777" w:rsidR="00F56988" w:rsidRDefault="00F56988">
      <w:pPr>
        <w:rPr>
          <w:rFonts w:ascii="Times New Roman" w:hAnsi="Times New Roman" w:cs="Times New Roman"/>
          <w:sz w:val="24"/>
          <w:szCs w:val="24"/>
          <w:lang w:val="en-IN"/>
        </w:rPr>
      </w:pPr>
    </w:p>
    <w:p w14:paraId="4A0A0193" w14:textId="77777777" w:rsidR="00F56988" w:rsidRDefault="00F56988">
      <w:pPr>
        <w:jc w:val="center"/>
        <w:rPr>
          <w:rFonts w:ascii="Times New Roman" w:hAnsi="Times New Roman" w:cs="Times New Roman"/>
          <w:b/>
          <w:bCs/>
          <w:sz w:val="28"/>
          <w:szCs w:val="28"/>
          <w:lang w:val="en-IN"/>
        </w:rPr>
      </w:pPr>
    </w:p>
    <w:p w14:paraId="7CEB3CF7" w14:textId="77777777" w:rsidR="00F56988" w:rsidRDefault="00F56988">
      <w:pPr>
        <w:jc w:val="center"/>
        <w:rPr>
          <w:rFonts w:ascii="Times New Roman" w:hAnsi="Times New Roman" w:cs="Times New Roman"/>
          <w:b/>
          <w:bCs/>
          <w:sz w:val="28"/>
          <w:szCs w:val="28"/>
          <w:lang w:val="en-IN"/>
        </w:rPr>
      </w:pPr>
    </w:p>
    <w:p w14:paraId="678EC464" w14:textId="283DEEC2" w:rsidR="00F56988" w:rsidRDefault="00F56988">
      <w:pPr>
        <w:jc w:val="center"/>
        <w:rPr>
          <w:rFonts w:ascii="Times New Roman" w:hAnsi="Times New Roman" w:cs="Times New Roman"/>
          <w:b/>
          <w:bCs/>
          <w:sz w:val="28"/>
          <w:szCs w:val="28"/>
          <w:lang w:val="en-IN"/>
        </w:rPr>
      </w:pPr>
    </w:p>
    <w:p w14:paraId="6AFD423E" w14:textId="77777777" w:rsidR="00E778DC" w:rsidRDefault="00E778DC">
      <w:pPr>
        <w:jc w:val="center"/>
        <w:rPr>
          <w:rFonts w:ascii="Times New Roman" w:hAnsi="Times New Roman" w:cs="Times New Roman"/>
          <w:b/>
          <w:bCs/>
          <w:sz w:val="28"/>
          <w:szCs w:val="28"/>
          <w:lang w:val="en-IN"/>
        </w:rPr>
      </w:pPr>
    </w:p>
    <w:p w14:paraId="6B11297C" w14:textId="77777777" w:rsidR="00F56988" w:rsidRDefault="00F56988">
      <w:pPr>
        <w:jc w:val="center"/>
        <w:rPr>
          <w:rFonts w:ascii="Times New Roman" w:hAnsi="Times New Roman" w:cs="Times New Roman"/>
          <w:b/>
          <w:bCs/>
          <w:sz w:val="28"/>
          <w:szCs w:val="28"/>
          <w:lang w:val="en-IN"/>
        </w:rPr>
      </w:pPr>
    </w:p>
    <w:p w14:paraId="0C716F3D" w14:textId="77777777" w:rsidR="00F56988" w:rsidRDefault="00A12A49">
      <w:pPr>
        <w:jc w:val="center"/>
        <w:rPr>
          <w:rFonts w:ascii="Times New Roman" w:hAnsi="Times New Roman" w:cs="Times New Roman"/>
          <w:b/>
          <w:bCs/>
          <w:sz w:val="28"/>
          <w:szCs w:val="28"/>
          <w:lang w:val="en-IN"/>
        </w:rPr>
      </w:pPr>
      <w:r>
        <w:rPr>
          <w:rFonts w:ascii="Times New Roman" w:hAnsi="Times New Roman" w:cs="Times New Roman"/>
          <w:b/>
          <w:bCs/>
          <w:sz w:val="28"/>
          <w:szCs w:val="28"/>
        </w:rPr>
        <w:t>CHAPTER 5</w:t>
      </w:r>
    </w:p>
    <w:p w14:paraId="76C52DEE" w14:textId="77777777" w:rsidR="00F56988" w:rsidRDefault="00A12A49">
      <w:pPr>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CONCLUSION </w:t>
      </w:r>
    </w:p>
    <w:p w14:paraId="057FFB33" w14:textId="77777777" w:rsidR="00F56988" w:rsidRDefault="00F56988">
      <w:pPr>
        <w:rPr>
          <w:rFonts w:ascii="Times New Roman" w:hAnsi="Times New Roman" w:cs="Times New Roman"/>
          <w:sz w:val="24"/>
          <w:szCs w:val="24"/>
          <w:lang w:val="en-IN"/>
        </w:rPr>
      </w:pPr>
    </w:p>
    <w:p w14:paraId="19D49132" w14:textId="77777777" w:rsidR="00F56988" w:rsidRDefault="00A12A49">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Pr>
          <w:rFonts w:ascii="Times New Roman" w:hAnsi="Times New Roman" w:cs="Times New Roman"/>
          <w:sz w:val="24"/>
          <w:szCs w:val="24"/>
          <w:lang w:val="en-IN"/>
        </w:rPr>
        <w:t>Therefore, by the response we got from a survey, People say that this app performs pretty well. There are many positive responses from the users that this app helps them a lot. And also, many people around Tamil Nadu are aware of this app.</w:t>
      </w:r>
    </w:p>
    <w:p w14:paraId="0AD2F173" w14:textId="77777777" w:rsidR="00F56988" w:rsidRDefault="00F56988">
      <w:pPr>
        <w:rPr>
          <w:rFonts w:ascii="Times New Roman" w:hAnsi="Times New Roman" w:cs="Times New Roman"/>
          <w:sz w:val="32"/>
          <w:szCs w:val="32"/>
          <w:lang w:val="en-IN"/>
        </w:rPr>
      </w:pPr>
    </w:p>
    <w:p w14:paraId="59858ACA" w14:textId="77777777" w:rsidR="00F56988" w:rsidRDefault="00F56988">
      <w:pPr>
        <w:rPr>
          <w:rFonts w:ascii="Times New Roman" w:hAnsi="Times New Roman" w:cs="Times New Roman"/>
          <w:sz w:val="32"/>
          <w:szCs w:val="32"/>
          <w:lang w:val="en-IN"/>
        </w:rPr>
      </w:pPr>
    </w:p>
    <w:p w14:paraId="732A4231" w14:textId="77777777" w:rsidR="00F56988" w:rsidRDefault="00F56988">
      <w:pPr>
        <w:rPr>
          <w:rFonts w:ascii="Times New Roman" w:hAnsi="Times New Roman" w:cs="Times New Roman"/>
          <w:sz w:val="32"/>
          <w:szCs w:val="32"/>
          <w:lang w:val="en-IN"/>
        </w:rPr>
      </w:pPr>
    </w:p>
    <w:p w14:paraId="373A57B3" w14:textId="77777777" w:rsidR="00F56988" w:rsidRDefault="00F56988">
      <w:pPr>
        <w:rPr>
          <w:rFonts w:ascii="Times New Roman" w:hAnsi="Times New Roman" w:cs="Times New Roman"/>
          <w:sz w:val="32"/>
          <w:szCs w:val="32"/>
          <w:lang w:val="en-IN"/>
        </w:rPr>
      </w:pPr>
    </w:p>
    <w:p w14:paraId="54433848" w14:textId="77777777" w:rsidR="00F56988" w:rsidRDefault="00F56988">
      <w:pPr>
        <w:rPr>
          <w:rFonts w:ascii="Times New Roman" w:hAnsi="Times New Roman" w:cs="Times New Roman"/>
          <w:sz w:val="32"/>
          <w:szCs w:val="32"/>
          <w:lang w:val="en-IN"/>
        </w:rPr>
      </w:pPr>
    </w:p>
    <w:p w14:paraId="31D2FC39" w14:textId="77777777" w:rsidR="00F56988" w:rsidRDefault="00F56988">
      <w:pPr>
        <w:rPr>
          <w:rFonts w:ascii="Times New Roman" w:hAnsi="Times New Roman" w:cs="Times New Roman"/>
          <w:sz w:val="32"/>
          <w:szCs w:val="32"/>
          <w:lang w:val="en-IN"/>
        </w:rPr>
      </w:pPr>
    </w:p>
    <w:p w14:paraId="0622D6ED" w14:textId="77777777" w:rsidR="00F56988" w:rsidRDefault="00F56988">
      <w:pPr>
        <w:rPr>
          <w:rFonts w:ascii="Times New Roman" w:hAnsi="Times New Roman" w:cs="Times New Roman"/>
          <w:sz w:val="32"/>
          <w:szCs w:val="32"/>
          <w:lang w:val="en-IN"/>
        </w:rPr>
      </w:pPr>
    </w:p>
    <w:p w14:paraId="019BE8C4" w14:textId="77777777" w:rsidR="00F56988" w:rsidRDefault="00F56988">
      <w:pPr>
        <w:rPr>
          <w:rFonts w:ascii="Times New Roman" w:hAnsi="Times New Roman" w:cs="Times New Roman"/>
          <w:sz w:val="32"/>
          <w:szCs w:val="32"/>
          <w:lang w:val="en-IN"/>
        </w:rPr>
      </w:pPr>
    </w:p>
    <w:p w14:paraId="553D5030" w14:textId="77777777" w:rsidR="00F56988" w:rsidRDefault="00F56988">
      <w:pPr>
        <w:rPr>
          <w:rFonts w:ascii="Times New Roman" w:hAnsi="Times New Roman" w:cs="Times New Roman"/>
          <w:sz w:val="32"/>
          <w:szCs w:val="32"/>
          <w:lang w:val="en-IN"/>
        </w:rPr>
      </w:pPr>
    </w:p>
    <w:p w14:paraId="2C3A28FE" w14:textId="77777777" w:rsidR="00F56988" w:rsidRDefault="00F56988">
      <w:pPr>
        <w:rPr>
          <w:rFonts w:ascii="Times New Roman" w:hAnsi="Times New Roman" w:cs="Times New Roman"/>
          <w:sz w:val="32"/>
          <w:szCs w:val="32"/>
          <w:lang w:val="en-IN"/>
        </w:rPr>
      </w:pPr>
    </w:p>
    <w:p w14:paraId="4E435843" w14:textId="77777777" w:rsidR="00F56988" w:rsidRDefault="00F56988">
      <w:pPr>
        <w:rPr>
          <w:rFonts w:ascii="Times New Roman" w:hAnsi="Times New Roman" w:cs="Times New Roman"/>
          <w:sz w:val="32"/>
          <w:szCs w:val="32"/>
          <w:lang w:val="en-IN"/>
        </w:rPr>
      </w:pPr>
    </w:p>
    <w:p w14:paraId="089DE0D4" w14:textId="77777777" w:rsidR="00F56988" w:rsidRDefault="00F56988">
      <w:pPr>
        <w:rPr>
          <w:rFonts w:ascii="Times New Roman" w:hAnsi="Times New Roman" w:cs="Times New Roman"/>
          <w:sz w:val="32"/>
          <w:szCs w:val="32"/>
          <w:lang w:val="en-IN"/>
        </w:rPr>
      </w:pPr>
    </w:p>
    <w:p w14:paraId="2BC6DA5E" w14:textId="77777777" w:rsidR="00F56988" w:rsidRDefault="00F56988">
      <w:pPr>
        <w:rPr>
          <w:rFonts w:ascii="Times New Roman" w:hAnsi="Times New Roman" w:cs="Times New Roman"/>
          <w:sz w:val="32"/>
          <w:szCs w:val="32"/>
          <w:lang w:val="en-IN"/>
        </w:rPr>
      </w:pPr>
    </w:p>
    <w:p w14:paraId="06B40837" w14:textId="77777777" w:rsidR="00F56988" w:rsidRDefault="00F56988">
      <w:pPr>
        <w:rPr>
          <w:rFonts w:ascii="Times New Roman" w:hAnsi="Times New Roman" w:cs="Times New Roman"/>
          <w:sz w:val="32"/>
          <w:szCs w:val="32"/>
          <w:lang w:val="en-IN"/>
        </w:rPr>
      </w:pPr>
    </w:p>
    <w:p w14:paraId="43ABE512" w14:textId="77777777" w:rsidR="00F56988" w:rsidRDefault="00F56988">
      <w:pPr>
        <w:rPr>
          <w:rFonts w:ascii="Times New Roman" w:hAnsi="Times New Roman" w:cs="Times New Roman"/>
          <w:sz w:val="32"/>
          <w:szCs w:val="32"/>
          <w:lang w:val="en-IN"/>
        </w:rPr>
      </w:pPr>
    </w:p>
    <w:p w14:paraId="347FBB22" w14:textId="77777777" w:rsidR="00F56988" w:rsidRDefault="00F56988">
      <w:pPr>
        <w:rPr>
          <w:rFonts w:ascii="Times New Roman" w:hAnsi="Times New Roman" w:cs="Times New Roman"/>
          <w:sz w:val="32"/>
          <w:szCs w:val="32"/>
          <w:lang w:val="en-IN"/>
        </w:rPr>
      </w:pPr>
    </w:p>
    <w:p w14:paraId="233AC7CB" w14:textId="77777777" w:rsidR="00F56988" w:rsidRDefault="00F56988">
      <w:pPr>
        <w:rPr>
          <w:rFonts w:ascii="Times New Roman" w:hAnsi="Times New Roman" w:cs="Times New Roman"/>
          <w:sz w:val="32"/>
          <w:szCs w:val="32"/>
          <w:lang w:val="en-IN"/>
        </w:rPr>
      </w:pPr>
    </w:p>
    <w:p w14:paraId="210F7251" w14:textId="77777777" w:rsidR="00F56988" w:rsidRDefault="00F56988">
      <w:pPr>
        <w:rPr>
          <w:rFonts w:ascii="Times New Roman" w:hAnsi="Times New Roman" w:cs="Times New Roman"/>
          <w:sz w:val="32"/>
          <w:szCs w:val="32"/>
          <w:lang w:val="en-IN"/>
        </w:rPr>
      </w:pPr>
    </w:p>
    <w:p w14:paraId="68A15069" w14:textId="77777777" w:rsidR="00F56988" w:rsidRDefault="00F56988">
      <w:pPr>
        <w:rPr>
          <w:rFonts w:ascii="Times New Roman" w:hAnsi="Times New Roman" w:cs="Times New Roman"/>
          <w:sz w:val="32"/>
          <w:szCs w:val="32"/>
          <w:lang w:val="en-IN"/>
        </w:rPr>
      </w:pPr>
    </w:p>
    <w:p w14:paraId="0F96B4D3" w14:textId="77777777" w:rsidR="00F56988" w:rsidRDefault="00F56988">
      <w:pPr>
        <w:jc w:val="center"/>
        <w:rPr>
          <w:rFonts w:ascii="Times New Roman" w:hAnsi="Times New Roman" w:cs="Times New Roman"/>
          <w:b/>
          <w:bCs/>
          <w:sz w:val="28"/>
          <w:szCs w:val="28"/>
          <w:lang w:val="en-IN"/>
        </w:rPr>
      </w:pPr>
    </w:p>
    <w:p w14:paraId="23A3AC9D" w14:textId="77777777" w:rsidR="00F56988" w:rsidRDefault="00A12A49">
      <w:pPr>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BIBLIOGRAPHY</w:t>
      </w:r>
    </w:p>
    <w:p w14:paraId="5921D215" w14:textId="77777777" w:rsidR="00F56988" w:rsidRPr="00E778DC" w:rsidRDefault="00A12A49">
      <w:pPr>
        <w:rPr>
          <w:rFonts w:ascii="Times New Roman" w:hAnsi="Times New Roman" w:cs="Times New Roman"/>
          <w:b/>
          <w:bCs/>
          <w:sz w:val="24"/>
          <w:szCs w:val="24"/>
          <w:lang w:val="en-IN"/>
        </w:rPr>
      </w:pPr>
      <w:r w:rsidRPr="00E778DC">
        <w:rPr>
          <w:rFonts w:ascii="Times New Roman" w:hAnsi="Times New Roman" w:cs="Times New Roman"/>
          <w:b/>
          <w:bCs/>
          <w:sz w:val="24"/>
          <w:szCs w:val="24"/>
          <w:lang w:val="en-IN"/>
        </w:rPr>
        <w:t>WEB REFERENCES</w:t>
      </w:r>
    </w:p>
    <w:p w14:paraId="018561AD" w14:textId="77777777" w:rsidR="00F56988" w:rsidRDefault="00F56988">
      <w:pPr>
        <w:rPr>
          <w:rFonts w:ascii="Times New Roman" w:hAnsi="Times New Roman" w:cs="Times New Roman"/>
          <w:b/>
          <w:bCs/>
          <w:sz w:val="28"/>
          <w:szCs w:val="28"/>
          <w:lang w:val="en-IN"/>
        </w:rPr>
      </w:pPr>
    </w:p>
    <w:p w14:paraId="7500C87E" w14:textId="77777777" w:rsidR="00F56988" w:rsidRDefault="00A12A49">
      <w:pPr>
        <w:pStyle w:val="ListParagraph"/>
        <w:numPr>
          <w:ilvl w:val="0"/>
          <w:numId w:val="12"/>
        </w:numPr>
        <w:rPr>
          <w:rFonts w:ascii="Times New Roman" w:hAnsi="Times New Roman" w:cs="Times New Roman"/>
          <w:sz w:val="24"/>
          <w:szCs w:val="24"/>
          <w:lang w:val="en-IN"/>
        </w:rPr>
      </w:pPr>
      <w:hyperlink r:id="rId30" w:history="1">
        <w:r>
          <w:rPr>
            <w:rStyle w:val="Hyperlink"/>
            <w:rFonts w:ascii="Times New Roman" w:hAnsi="Times New Roman" w:cs="Times New Roman"/>
            <w:sz w:val="24"/>
            <w:szCs w:val="24"/>
            <w:lang w:val="en-IN"/>
          </w:rPr>
          <w:t>https://play.google.com/store/apps/details?id=com.amtexsystems.kavalansos&amp;hl=en_IN&amp;gl=US</w:t>
        </w:r>
      </w:hyperlink>
    </w:p>
    <w:p w14:paraId="3A186EC7" w14:textId="77777777" w:rsidR="00F56988" w:rsidRDefault="00A12A49">
      <w:pPr>
        <w:pStyle w:val="ListParagraph"/>
        <w:numPr>
          <w:ilvl w:val="0"/>
          <w:numId w:val="12"/>
        </w:numPr>
        <w:rPr>
          <w:rFonts w:ascii="Times New Roman" w:hAnsi="Times New Roman" w:cs="Times New Roman"/>
          <w:sz w:val="24"/>
          <w:szCs w:val="24"/>
          <w:lang w:val="en-IN"/>
        </w:rPr>
      </w:pPr>
      <w:hyperlink r:id="rId31" w:history="1">
        <w:r>
          <w:rPr>
            <w:rStyle w:val="Hyperlink"/>
            <w:rFonts w:ascii="Times New Roman" w:hAnsi="Times New Roman" w:cs="Times New Roman"/>
            <w:sz w:val="24"/>
            <w:szCs w:val="24"/>
            <w:lang w:val="en-IN"/>
          </w:rPr>
          <w:t>https://www.youthapps.in/2018/08/kavalan-sos-tamil-nadu-police-mobile-app.html</w:t>
        </w:r>
      </w:hyperlink>
    </w:p>
    <w:p w14:paraId="565EA7FA" w14:textId="77777777" w:rsidR="00F56988" w:rsidRDefault="00A12A49">
      <w:pPr>
        <w:pStyle w:val="ListParagraph"/>
        <w:numPr>
          <w:ilvl w:val="0"/>
          <w:numId w:val="12"/>
        </w:numPr>
        <w:rPr>
          <w:rFonts w:ascii="Times New Roman" w:hAnsi="Times New Roman" w:cs="Times New Roman"/>
          <w:sz w:val="24"/>
          <w:szCs w:val="24"/>
          <w:lang w:val="en-IN"/>
        </w:rPr>
      </w:pPr>
      <w:hyperlink r:id="rId32" w:history="1">
        <w:r>
          <w:rPr>
            <w:rStyle w:val="Hyperlink"/>
            <w:rFonts w:ascii="Times New Roman" w:hAnsi="Times New Roman" w:cs="Times New Roman"/>
            <w:sz w:val="24"/>
            <w:szCs w:val="24"/>
            <w:lang w:val="en-IN"/>
          </w:rPr>
          <w:t>https://turcomat.org/index.php/turkbilmat/article/download/1751/1497/3275</w:t>
        </w:r>
      </w:hyperlink>
    </w:p>
    <w:p w14:paraId="085EF9F1" w14:textId="77777777" w:rsidR="00F56988" w:rsidRDefault="00A12A49">
      <w:pPr>
        <w:pStyle w:val="ListParagraph"/>
        <w:numPr>
          <w:ilvl w:val="0"/>
          <w:numId w:val="12"/>
        </w:numPr>
        <w:rPr>
          <w:rFonts w:ascii="Times New Roman" w:hAnsi="Times New Roman" w:cs="Times New Roman"/>
          <w:sz w:val="24"/>
          <w:szCs w:val="24"/>
          <w:lang w:val="en-IN"/>
        </w:rPr>
      </w:pPr>
      <w:hyperlink r:id="rId33" w:history="1">
        <w:r>
          <w:rPr>
            <w:rStyle w:val="Hyperlink"/>
            <w:rFonts w:ascii="Times New Roman" w:hAnsi="Times New Roman" w:cs="Times New Roman"/>
            <w:sz w:val="24"/>
            <w:szCs w:val="24"/>
            <w:lang w:val="en-IN"/>
          </w:rPr>
          <w:t>https://www.newindianexpress.com/cities/chennai/2021/ap</w:t>
        </w:r>
        <w:r>
          <w:rPr>
            <w:rStyle w:val="Hyperlink"/>
            <w:rFonts w:ascii="Times New Roman" w:hAnsi="Times New Roman" w:cs="Times New Roman"/>
            <w:sz w:val="24"/>
            <w:szCs w:val="24"/>
            <w:lang w:val="en-IN"/>
          </w:rPr>
          <w:t>r/27/kavalan-sos-app-to-prevent-crime-2295311.html</w:t>
        </w:r>
      </w:hyperlink>
    </w:p>
    <w:p w14:paraId="3EA7370B" w14:textId="77777777" w:rsidR="00F56988" w:rsidRDefault="00A12A49">
      <w:pPr>
        <w:pStyle w:val="ListParagraph"/>
        <w:numPr>
          <w:ilvl w:val="0"/>
          <w:numId w:val="12"/>
        </w:numPr>
        <w:rPr>
          <w:rFonts w:ascii="Times New Roman" w:hAnsi="Times New Roman" w:cs="Times New Roman"/>
          <w:sz w:val="24"/>
          <w:szCs w:val="24"/>
          <w:lang w:val="en-IN"/>
        </w:rPr>
      </w:pPr>
      <w:hyperlink r:id="rId34" w:history="1">
        <w:r>
          <w:rPr>
            <w:rStyle w:val="Hyperlink"/>
            <w:rFonts w:ascii="Times New Roman" w:hAnsi="Times New Roman" w:cs="Times New Roman"/>
            <w:sz w:val="24"/>
            <w:szCs w:val="24"/>
            <w:lang w:val="en-IN"/>
          </w:rPr>
          <w:t>https://www.ijeter.everscience.org/Manuscripts/Volume-8/Issue-2/Vol-8-issue-2-M-03</w:t>
        </w:r>
      </w:hyperlink>
    </w:p>
    <w:p w14:paraId="2FF76615" w14:textId="77777777" w:rsidR="00F56988" w:rsidRDefault="00F56988">
      <w:pPr>
        <w:pStyle w:val="ListParagraph"/>
        <w:rPr>
          <w:rFonts w:ascii="Times New Roman" w:hAnsi="Times New Roman" w:cs="Times New Roman"/>
          <w:sz w:val="24"/>
          <w:szCs w:val="24"/>
          <w:lang w:val="en-IN"/>
        </w:rPr>
      </w:pPr>
    </w:p>
    <w:p w14:paraId="4113F93D" w14:textId="77777777" w:rsidR="00F56988" w:rsidRDefault="00F56988">
      <w:pPr>
        <w:rPr>
          <w:rFonts w:ascii="Times New Roman" w:hAnsi="Times New Roman" w:cs="Times New Roman"/>
          <w:sz w:val="32"/>
          <w:szCs w:val="32"/>
          <w:lang w:val="en-IN"/>
        </w:rPr>
      </w:pPr>
    </w:p>
    <w:p w14:paraId="364D692F" w14:textId="77777777" w:rsidR="00F56988" w:rsidRDefault="00F56988">
      <w:pPr>
        <w:rPr>
          <w:rFonts w:ascii="Times New Roman" w:hAnsi="Times New Roman" w:cs="Times New Roman"/>
          <w:sz w:val="32"/>
          <w:szCs w:val="32"/>
          <w:lang w:val="en-IN"/>
        </w:rPr>
      </w:pPr>
    </w:p>
    <w:p w14:paraId="52C9099D" w14:textId="77777777" w:rsidR="00F56988" w:rsidRDefault="00F56988">
      <w:pPr>
        <w:rPr>
          <w:rFonts w:ascii="Times New Roman" w:hAnsi="Times New Roman" w:cs="Times New Roman"/>
          <w:sz w:val="32"/>
          <w:szCs w:val="32"/>
          <w:lang w:val="en-IN"/>
        </w:rPr>
      </w:pPr>
    </w:p>
    <w:p w14:paraId="0582A833" w14:textId="77777777" w:rsidR="00F56988" w:rsidRDefault="00F56988">
      <w:pPr>
        <w:rPr>
          <w:rFonts w:ascii="Times New Roman" w:hAnsi="Times New Roman" w:cs="Times New Roman"/>
          <w:sz w:val="32"/>
          <w:szCs w:val="32"/>
          <w:lang w:val="en-IN"/>
        </w:rPr>
      </w:pPr>
    </w:p>
    <w:p w14:paraId="007B700B" w14:textId="77777777" w:rsidR="00F56988" w:rsidRDefault="00F56988">
      <w:pPr>
        <w:rPr>
          <w:rFonts w:ascii="Times New Roman" w:hAnsi="Times New Roman" w:cs="Times New Roman"/>
          <w:sz w:val="32"/>
          <w:szCs w:val="32"/>
          <w:lang w:val="en-IN"/>
        </w:rPr>
      </w:pPr>
    </w:p>
    <w:p w14:paraId="1A85FC5D" w14:textId="77777777" w:rsidR="00F56988" w:rsidRDefault="00F56988">
      <w:pPr>
        <w:rPr>
          <w:rFonts w:ascii="Times New Roman" w:hAnsi="Times New Roman" w:cs="Times New Roman"/>
          <w:sz w:val="32"/>
          <w:szCs w:val="32"/>
          <w:lang w:val="en-IN"/>
        </w:rPr>
      </w:pPr>
    </w:p>
    <w:p w14:paraId="212F2F44" w14:textId="77777777" w:rsidR="00F56988" w:rsidRDefault="00F56988">
      <w:pPr>
        <w:rPr>
          <w:rFonts w:ascii="Times New Roman" w:hAnsi="Times New Roman" w:cs="Times New Roman"/>
          <w:sz w:val="32"/>
          <w:szCs w:val="32"/>
          <w:lang w:val="en-IN"/>
        </w:rPr>
      </w:pPr>
    </w:p>
    <w:p w14:paraId="2A34FA84" w14:textId="77777777" w:rsidR="00F56988" w:rsidRDefault="00F56988">
      <w:pPr>
        <w:rPr>
          <w:rFonts w:ascii="Times New Roman" w:hAnsi="Times New Roman" w:cs="Times New Roman"/>
          <w:sz w:val="32"/>
          <w:szCs w:val="32"/>
          <w:lang w:val="en-IN"/>
        </w:rPr>
      </w:pPr>
    </w:p>
    <w:p w14:paraId="4D7B5BA1" w14:textId="77777777" w:rsidR="00F56988" w:rsidRDefault="00F56988">
      <w:pPr>
        <w:rPr>
          <w:rFonts w:ascii="Times New Roman" w:hAnsi="Times New Roman" w:cs="Times New Roman"/>
          <w:sz w:val="32"/>
          <w:szCs w:val="32"/>
          <w:lang w:val="en-IN"/>
        </w:rPr>
      </w:pPr>
    </w:p>
    <w:p w14:paraId="1076FE21" w14:textId="77777777" w:rsidR="00F56988" w:rsidRDefault="00F56988">
      <w:pPr>
        <w:rPr>
          <w:rFonts w:ascii="Times New Roman" w:hAnsi="Times New Roman" w:cs="Times New Roman"/>
          <w:sz w:val="32"/>
          <w:szCs w:val="32"/>
          <w:lang w:val="en-IN"/>
        </w:rPr>
      </w:pPr>
    </w:p>
    <w:p w14:paraId="3FFFF07C" w14:textId="77777777" w:rsidR="00F56988" w:rsidRDefault="00F56988">
      <w:pPr>
        <w:rPr>
          <w:rFonts w:ascii="Times New Roman" w:hAnsi="Times New Roman" w:cs="Times New Roman"/>
          <w:sz w:val="32"/>
          <w:szCs w:val="32"/>
          <w:lang w:val="en-IN"/>
        </w:rPr>
      </w:pPr>
    </w:p>
    <w:p w14:paraId="58B99D3C" w14:textId="77777777" w:rsidR="00F56988" w:rsidRDefault="00F56988">
      <w:pPr>
        <w:rPr>
          <w:rFonts w:ascii="Times New Roman" w:hAnsi="Times New Roman" w:cs="Times New Roman"/>
          <w:sz w:val="32"/>
          <w:szCs w:val="32"/>
          <w:lang w:val="en-IN"/>
        </w:rPr>
      </w:pPr>
    </w:p>
    <w:p w14:paraId="63D1FEFB" w14:textId="77777777" w:rsidR="00F56988" w:rsidRDefault="00F56988">
      <w:pPr>
        <w:rPr>
          <w:rFonts w:ascii="Times New Roman" w:hAnsi="Times New Roman" w:cs="Times New Roman"/>
          <w:sz w:val="32"/>
          <w:szCs w:val="32"/>
          <w:lang w:val="en-IN"/>
        </w:rPr>
      </w:pPr>
    </w:p>
    <w:p w14:paraId="0A2FCA83" w14:textId="77777777" w:rsidR="00F56988" w:rsidRDefault="00F56988">
      <w:pPr>
        <w:rPr>
          <w:rFonts w:ascii="Times New Roman" w:hAnsi="Times New Roman" w:cs="Times New Roman"/>
          <w:sz w:val="32"/>
          <w:szCs w:val="32"/>
          <w:lang w:val="en-IN"/>
        </w:rPr>
      </w:pPr>
    </w:p>
    <w:p w14:paraId="6678C992" w14:textId="77777777" w:rsidR="00F56988" w:rsidRDefault="00F56988">
      <w:pPr>
        <w:rPr>
          <w:rFonts w:ascii="Times New Roman" w:hAnsi="Times New Roman" w:cs="Times New Roman"/>
          <w:sz w:val="32"/>
          <w:szCs w:val="32"/>
          <w:lang w:val="en-IN"/>
        </w:rPr>
      </w:pPr>
    </w:p>
    <w:p w14:paraId="42D9D8E7" w14:textId="77777777" w:rsidR="00F56988" w:rsidRDefault="00F56988">
      <w:pPr>
        <w:pStyle w:val="Default"/>
        <w:jc w:val="center"/>
        <w:rPr>
          <w:b/>
          <w:bCs/>
          <w:sz w:val="28"/>
          <w:szCs w:val="28"/>
        </w:rPr>
      </w:pPr>
    </w:p>
    <w:sectPr w:rsidR="00F56988" w:rsidSect="00B243A8">
      <w:footerReference w:type="default" r:id="rId35"/>
      <w:footerReference w:type="first" r:id="rId36"/>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FA2488" w14:textId="77777777" w:rsidR="00A12A49" w:rsidRDefault="00A12A49" w:rsidP="00B243A8">
      <w:pPr>
        <w:spacing w:after="0" w:line="240" w:lineRule="auto"/>
      </w:pPr>
      <w:r>
        <w:separator/>
      </w:r>
    </w:p>
  </w:endnote>
  <w:endnote w:type="continuationSeparator" w:id="0">
    <w:p w14:paraId="7209FCDB" w14:textId="77777777" w:rsidR="00A12A49" w:rsidRDefault="00A12A49" w:rsidP="00B243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altName w:val="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Cormorant Garamond">
    <w:altName w:val="Calibri"/>
    <w:charset w:val="00"/>
    <w:family w:val="swiss"/>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9169713"/>
      <w:placeholder>
        <w:docPart w:val="B509F49A548D4200AA36C878B1906B81"/>
      </w:placeholder>
      <w:temporary/>
      <w:showingPlcHdr/>
      <w15:appearance w15:val="hidden"/>
    </w:sdtPr>
    <w:sdtContent>
      <w:p w14:paraId="3D943F03" w14:textId="77777777" w:rsidR="00B243A8" w:rsidRDefault="00B243A8">
        <w:pPr>
          <w:pStyle w:val="Footer"/>
        </w:pPr>
        <w:r>
          <w:t>[Type here]</w:t>
        </w:r>
      </w:p>
    </w:sdtContent>
  </w:sdt>
  <w:p w14:paraId="286A85ED" w14:textId="5B244ED8" w:rsidR="00B243A8" w:rsidRPr="00B243A8" w:rsidRDefault="00B243A8" w:rsidP="00B243A8">
    <w:pPr>
      <w:pStyle w:val="Footer"/>
    </w:pPr>
    <w: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2020700"/>
      <w:docPartObj>
        <w:docPartGallery w:val="Page Numbers (Bottom of Page)"/>
        <w:docPartUnique/>
      </w:docPartObj>
    </w:sdtPr>
    <w:sdtContent>
      <w:p w14:paraId="18E6910E" w14:textId="44915C9C" w:rsidR="00B243A8" w:rsidRDefault="00B243A8">
        <w:pPr>
          <w:pStyle w:val="Footer"/>
        </w:pPr>
        <w:r>
          <w:rPr>
            <w:noProof/>
          </w:rPr>
          <w:pict w14:anchorId="1154F79E">
            <v:rect id="_x0000_s1025" style="position:absolute;margin-left:0;margin-top:0;width:60pt;height:70.5pt;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" stroked="f">
              <v:textbox>
                <w:txbxContent>
                  <w:p w14:paraId="03AC32F5" w14:textId="33C301AE" w:rsidR="00B243A8" w:rsidRDefault="00B243A8">
                    <w:pPr>
                      <w:jc w:val="center"/>
                      <w:rPr>
                        <w:rFonts w:asciiTheme="majorHAnsi" w:eastAsiaTheme="majorEastAsia" w:hAnsiTheme="majorHAnsi" w:cstheme="majorBidi"/>
                        <w:sz w:val="48"/>
                        <w:szCs w:val="44"/>
                      </w:rPr>
                    </w:pPr>
                  </w:p>
                </w:txbxContent>
              </v:textbox>
              <w10:wrap anchorx="margin" anchory="margin"/>
            </v:rect>
          </w:pic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9D175" w14:textId="77777777" w:rsidR="00A12A49" w:rsidRDefault="00A12A49" w:rsidP="00B243A8">
      <w:pPr>
        <w:spacing w:after="0" w:line="240" w:lineRule="auto"/>
      </w:pPr>
      <w:r>
        <w:separator/>
      </w:r>
    </w:p>
  </w:footnote>
  <w:footnote w:type="continuationSeparator" w:id="0">
    <w:p w14:paraId="6030C035" w14:textId="77777777" w:rsidR="00A12A49" w:rsidRDefault="00A12A49" w:rsidP="00B243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hybridMultilevel"/>
    <w:tmpl w:val="E4B6A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1"/>
    <w:multiLevelType w:val="hybridMultilevel"/>
    <w:tmpl w:val="49D61D7A"/>
    <w:lvl w:ilvl="0" w:tplc="35046410">
      <w:start w:val="1"/>
      <w:numFmt w:val="upp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 w15:restartNumberingAfterBreak="0">
    <w:nsid w:val="00000002"/>
    <w:multiLevelType w:val="hybridMultilevel"/>
    <w:tmpl w:val="F892C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000003"/>
    <w:multiLevelType w:val="hybridMultilevel"/>
    <w:tmpl w:val="DB549D5A"/>
    <w:lvl w:ilvl="0" w:tplc="6CECFFB8">
      <w:start w:val="1"/>
      <w:numFmt w:val="upp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4" w15:restartNumberingAfterBreak="0">
    <w:nsid w:val="00000004"/>
    <w:multiLevelType w:val="hybridMultilevel"/>
    <w:tmpl w:val="7C1EF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000005"/>
    <w:multiLevelType w:val="hybridMultilevel"/>
    <w:tmpl w:val="0200F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0000006"/>
    <w:multiLevelType w:val="hybridMultilevel"/>
    <w:tmpl w:val="3A68F2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07"/>
    <w:multiLevelType w:val="hybridMultilevel"/>
    <w:tmpl w:val="CED07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0000008"/>
    <w:multiLevelType w:val="hybridMultilevel"/>
    <w:tmpl w:val="B16886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0000009"/>
    <w:multiLevelType w:val="hybridMultilevel"/>
    <w:tmpl w:val="A1B4E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000000A"/>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00000B"/>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00000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00000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00000E"/>
    <w:multiLevelType w:val="hybridMultilevel"/>
    <w:tmpl w:val="03869394"/>
    <w:lvl w:ilvl="0" w:tplc="9BB625DE">
      <w:start w:val="1"/>
      <w:numFmt w:val="upperLetter"/>
      <w:lvlText w:val="%1."/>
      <w:lvlJc w:val="left"/>
      <w:pPr>
        <w:ind w:left="708" w:hanging="360"/>
      </w:pPr>
      <w:rPr>
        <w:rFonts w:hint="default"/>
      </w:rPr>
    </w:lvl>
    <w:lvl w:ilvl="1" w:tplc="04090019" w:tentative="1">
      <w:start w:val="1"/>
      <w:numFmt w:val="lowerLetter"/>
      <w:lvlText w:val="%2."/>
      <w:lvlJc w:val="left"/>
      <w:pPr>
        <w:ind w:left="1428" w:hanging="360"/>
      </w:pPr>
    </w:lvl>
    <w:lvl w:ilvl="2" w:tplc="0409001B" w:tentative="1">
      <w:start w:val="1"/>
      <w:numFmt w:val="lowerRoman"/>
      <w:lvlText w:val="%3."/>
      <w:lvlJc w:val="right"/>
      <w:pPr>
        <w:ind w:left="2148" w:hanging="180"/>
      </w:pPr>
    </w:lvl>
    <w:lvl w:ilvl="3" w:tplc="0409000F" w:tentative="1">
      <w:start w:val="1"/>
      <w:numFmt w:val="decimal"/>
      <w:lvlText w:val="%4."/>
      <w:lvlJc w:val="left"/>
      <w:pPr>
        <w:ind w:left="2868" w:hanging="360"/>
      </w:pPr>
    </w:lvl>
    <w:lvl w:ilvl="4" w:tplc="04090019" w:tentative="1">
      <w:start w:val="1"/>
      <w:numFmt w:val="lowerLetter"/>
      <w:lvlText w:val="%5."/>
      <w:lvlJc w:val="left"/>
      <w:pPr>
        <w:ind w:left="3588" w:hanging="360"/>
      </w:pPr>
    </w:lvl>
    <w:lvl w:ilvl="5" w:tplc="0409001B" w:tentative="1">
      <w:start w:val="1"/>
      <w:numFmt w:val="lowerRoman"/>
      <w:lvlText w:val="%6."/>
      <w:lvlJc w:val="right"/>
      <w:pPr>
        <w:ind w:left="4308" w:hanging="180"/>
      </w:pPr>
    </w:lvl>
    <w:lvl w:ilvl="6" w:tplc="0409000F" w:tentative="1">
      <w:start w:val="1"/>
      <w:numFmt w:val="decimal"/>
      <w:lvlText w:val="%7."/>
      <w:lvlJc w:val="left"/>
      <w:pPr>
        <w:ind w:left="5028" w:hanging="360"/>
      </w:pPr>
    </w:lvl>
    <w:lvl w:ilvl="7" w:tplc="04090019" w:tentative="1">
      <w:start w:val="1"/>
      <w:numFmt w:val="lowerLetter"/>
      <w:lvlText w:val="%8."/>
      <w:lvlJc w:val="left"/>
      <w:pPr>
        <w:ind w:left="5748" w:hanging="360"/>
      </w:pPr>
    </w:lvl>
    <w:lvl w:ilvl="8" w:tplc="0409001B" w:tentative="1">
      <w:start w:val="1"/>
      <w:numFmt w:val="lowerRoman"/>
      <w:lvlText w:val="%9."/>
      <w:lvlJc w:val="right"/>
      <w:pPr>
        <w:ind w:left="6468" w:hanging="180"/>
      </w:pPr>
    </w:lvl>
  </w:abstractNum>
  <w:abstractNum w:abstractNumId="15" w15:restartNumberingAfterBreak="0">
    <w:nsid w:val="0000000F"/>
    <w:multiLevelType w:val="hybridMultilevel"/>
    <w:tmpl w:val="2F228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3"/>
  </w:num>
  <w:num w:numId="3">
    <w:abstractNumId w:val="9"/>
  </w:num>
  <w:num w:numId="4">
    <w:abstractNumId w:val="15"/>
  </w:num>
  <w:num w:numId="5">
    <w:abstractNumId w:val="0"/>
  </w:num>
  <w:num w:numId="6">
    <w:abstractNumId w:val="4"/>
  </w:num>
  <w:num w:numId="7">
    <w:abstractNumId w:val="5"/>
  </w:num>
  <w:num w:numId="8">
    <w:abstractNumId w:val="8"/>
  </w:num>
  <w:num w:numId="9">
    <w:abstractNumId w:val="1"/>
  </w:num>
  <w:num w:numId="10">
    <w:abstractNumId w:val="2"/>
  </w:num>
  <w:num w:numId="11">
    <w:abstractNumId w:val="7"/>
  </w:num>
  <w:num w:numId="12">
    <w:abstractNumId w:val="6"/>
  </w:num>
  <w:num w:numId="13">
    <w:abstractNumId w:val="10"/>
  </w:num>
  <w:num w:numId="14">
    <w:abstractNumId w:val="11"/>
  </w:num>
  <w:num w:numId="15">
    <w:abstractNumId w:val="13"/>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56988"/>
    <w:rsid w:val="00002719"/>
    <w:rsid w:val="00281F4B"/>
    <w:rsid w:val="002F3CE8"/>
    <w:rsid w:val="007660A2"/>
    <w:rsid w:val="009C7BCA"/>
    <w:rsid w:val="00A12A49"/>
    <w:rsid w:val="00B243A8"/>
    <w:rsid w:val="00CC12AD"/>
    <w:rsid w:val="00D26C7D"/>
    <w:rsid w:val="00E778DC"/>
    <w:rsid w:val="00EE4C3C"/>
    <w:rsid w:val="00F56988"/>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219270"/>
  <w15:docId w15:val="{FB5EF318-89E2-42D7-8A7A-5BC814D68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Latha"/>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Header">
    <w:name w:val="header"/>
    <w:basedOn w:val="Normal"/>
    <w:link w:val="HeaderChar"/>
    <w:uiPriority w:val="99"/>
    <w:unhideWhenUsed/>
    <w:rsid w:val="00B243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43A8"/>
  </w:style>
  <w:style w:type="paragraph" w:styleId="Footer">
    <w:name w:val="footer"/>
    <w:basedOn w:val="Normal"/>
    <w:link w:val="FooterChar"/>
    <w:uiPriority w:val="99"/>
    <w:unhideWhenUsed/>
    <w:rsid w:val="00B243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43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8037671">
      <w:bodyDiv w:val="1"/>
      <w:marLeft w:val="0"/>
      <w:marRight w:val="0"/>
      <w:marTop w:val="0"/>
      <w:marBottom w:val="0"/>
      <w:divBdr>
        <w:top w:val="none" w:sz="0" w:space="0" w:color="auto"/>
        <w:left w:val="none" w:sz="0" w:space="0" w:color="auto"/>
        <w:bottom w:val="none" w:sz="0" w:space="0" w:color="auto"/>
        <w:right w:val="none" w:sz="0" w:space="0" w:color="auto"/>
      </w:divBdr>
    </w:div>
    <w:div w:id="2107529331">
      <w:bodyDiv w:val="1"/>
      <w:marLeft w:val="0"/>
      <w:marRight w:val="0"/>
      <w:marTop w:val="0"/>
      <w:marBottom w:val="0"/>
      <w:divBdr>
        <w:top w:val="none" w:sz="0" w:space="0" w:color="auto"/>
        <w:left w:val="none" w:sz="0" w:space="0" w:color="auto"/>
        <w:bottom w:val="none" w:sz="0" w:space="0" w:color="auto"/>
        <w:right w:val="none" w:sz="0" w:space="0" w:color="auto"/>
      </w:divBdr>
    </w:div>
    <w:div w:id="21223338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yperlink" Target="https://www.ijeter.everscience.org/Manuscripts/Volume-8/Issue-2/Vol-8-issue-2-M-03"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newindianexpress.com/cities/chennai/2021/apr/27/kavalan-sos-app-to-prevent-crime-2295311.html" TargetMode="External"/><Relationship Id="rId38"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turcomat.org/index.php/turkbilmat/article/download/1751/1497/3275"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youthapps.in/2018/08/kavalan-sos-tamil-nadu-police-mobile-app.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play.google.com/store/apps/details?id=com.amtexsystems.kavalansos&amp;hl=en_IN&amp;gl=US" TargetMode="External"/><Relationship Id="rId35"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509F49A548D4200AA36C878B1906B81"/>
        <w:category>
          <w:name w:val="General"/>
          <w:gallery w:val="placeholder"/>
        </w:category>
        <w:types>
          <w:type w:val="bbPlcHdr"/>
        </w:types>
        <w:behaviors>
          <w:behavior w:val="content"/>
        </w:behaviors>
        <w:guid w:val="{70D96FEA-FAE4-4E6C-A7C2-313F0FA47D75}"/>
      </w:docPartPr>
      <w:docPartBody>
        <w:p w:rsidR="00000000" w:rsidRDefault="00924713" w:rsidP="00924713">
          <w:pPr>
            <w:pStyle w:val="B509F49A548D4200AA36C878B1906B81"/>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altName w:val="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Cormorant Garamond">
    <w:altName w:val="Calibri"/>
    <w:charset w:val="00"/>
    <w:family w:val="swiss"/>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713"/>
    <w:rsid w:val="00924713"/>
    <w:rsid w:val="00AF3CF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509F49A548D4200AA36C878B1906B81">
    <w:name w:val="B509F49A548D4200AA36C878B1906B81"/>
    <w:rsid w:val="009247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314</TotalTime>
  <Pages>1</Pages>
  <Words>2857</Words>
  <Characters>16291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Malini Subramanian</dc:creator>
  <cp:lastModifiedBy>Malini Subramanian</cp:lastModifiedBy>
  <cp:revision>14</cp:revision>
  <dcterms:created xsi:type="dcterms:W3CDTF">2022-03-24T15:49:00Z</dcterms:created>
  <dcterms:modified xsi:type="dcterms:W3CDTF">2022-03-25T18:20:00Z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62b66dc38bee44bf952a5464d39ad853</vt:lpwstr>
  </property>
</Properties>
</file>